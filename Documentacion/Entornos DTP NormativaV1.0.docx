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658256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F299F86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oval w14:anchorId="62C029FD" id="Elipse 63" o:spid="_x0000_s1026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8A97DA9" id="Triángulo rectángulo 55" o:spid="_x0000_s1026" type="#_x0000_t6" style="position:absolute;margin-left:428.35pt;margin-top:-68.45pt;width:166.95pt;height:156pt;rotation:180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DFDA92E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912B1A4" id="Hexágono 65" o:spid="_x0000_s1026" type="#_x0000_t9" style="position:absolute;margin-left:90pt;margin-top:10.25pt;width:263.4pt;height:220.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290147" cy="4577965"/>
                <wp:effectExtent l="76200" t="3200400" r="83185" b="319468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290147" cy="45779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7843CAD" id="Rectángulo 57" o:spid="_x0000_s1026" style="position:absolute;margin-left:-237.95pt;margin-top:42.35pt;width:889pt;height:360.45pt;rotation:-2752569fd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CE14A6E" id="Hexágono 66" o:spid="_x0000_s1026" type="#_x0000_t9" style="position:absolute;margin-left:321.6pt;margin-top:15.4pt;width:263.4pt;height:220.5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52DCBCC" id="Triángulo rectángulo 58" o:spid="_x0000_s1026" type="#_x0000_t6" style="position:absolute;margin-left:-87.9pt;margin-top:35.4pt;width:127.25pt;height:144.75pt;rotation:-8525198fd;z-index:25165824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C9FBA64" id="Triángulo rectángulo 53" o:spid="_x0000_s1026" type="#_x0000_t6" style="position:absolute;margin-left:242.65pt;margin-top:10.5pt;width:339.8pt;height:366.9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9807E3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DFBE95D" id="Hexágono 67" o:spid="_x0000_s1026" type="#_x0000_t9" style="position:absolute;margin-left:95.4pt;margin-top:6.45pt;width:263.4pt;height:220.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23680825" w:rsidR="00852E94" w:rsidRPr="000615CB" w:rsidRDefault="005F0221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Entorno DTP Normativa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" filled="f" stroked="f">
                <v:textbox>
                  <w:txbxContent>
                    <w:p w14:paraId="276719E9" w14:textId="23680825" w:rsidR="00852E94" w:rsidRPr="000615CB" w:rsidRDefault="005F0221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Entorno DTP Normativa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712277B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5769D3E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  <w:gridCol w:w="1393"/>
        <w:gridCol w:w="1497"/>
        <w:gridCol w:w="1518"/>
        <w:gridCol w:w="1457"/>
        <w:gridCol w:w="3625"/>
      </w:tblGrid>
      <w:tr w:rsidR="00B54435" w:rsidRPr="0073076D" w14:paraId="2F92186C" w14:textId="77777777" w:rsidTr="00D93092">
        <w:trPr>
          <w:trHeight w:val="471"/>
        </w:trPr>
        <w:tc>
          <w:tcPr>
            <w:tcW w:w="1062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287E73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287E73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2FEFD1D5" w:rsidR="00B54435" w:rsidRPr="0073076D" w:rsidRDefault="00D93092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</w:rPr>
              <w:t>LH,AB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</w:rPr>
              <w:t>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04192036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</w:rPr>
              <w:t>LH,AB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</w:rPr>
              <w:t>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2A50D842" w:rsidR="00B54435" w:rsidRPr="0073076D" w:rsidRDefault="00287E73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30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 w:rsidR="00E67A1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E98E56F" w14:textId="7A9E6278" w:rsidR="004535AE" w:rsidRDefault="004535AE">
      <w:pPr>
        <w:rPr>
          <w:u w:val="single"/>
        </w:rPr>
      </w:pPr>
    </w:p>
    <w:p w14:paraId="598CDC10" w14:textId="10A03403" w:rsidR="004535AE" w:rsidRDefault="004535AE">
      <w:pPr>
        <w:rPr>
          <w:u w:val="single"/>
        </w:rPr>
      </w:pPr>
    </w:p>
    <w:p w14:paraId="27F415FA" w14:textId="06FC24BE" w:rsidR="004535AE" w:rsidRDefault="004535AE">
      <w:pPr>
        <w:rPr>
          <w:u w:val="single"/>
        </w:rPr>
      </w:pPr>
    </w:p>
    <w:p w14:paraId="2D45622D" w14:textId="49F610E0" w:rsidR="004535AE" w:rsidRDefault="004535AE">
      <w:pPr>
        <w:rPr>
          <w:u w:val="single"/>
        </w:rPr>
      </w:pPr>
    </w:p>
    <w:p w14:paraId="3C4B7079" w14:textId="6562D8FF" w:rsidR="004535AE" w:rsidRDefault="006D0035">
      <w:pPr>
        <w:rPr>
          <w:u w:val="single"/>
        </w:rPr>
      </w:pPr>
      <w:r>
        <w:t> </w:t>
      </w: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3E3663CF" w14:textId="77777777" w:rsidR="004C4095" w:rsidRDefault="004C4095">
      <w:pPr>
        <w:rPr>
          <w:u w:val="single"/>
        </w:rPr>
      </w:pPr>
    </w:p>
    <w:p w14:paraId="570BD006" w14:textId="77777777" w:rsidR="004C4095" w:rsidRDefault="004C4095">
      <w:pPr>
        <w:rPr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04026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003AB6" w14:textId="2DE99CA2" w:rsidR="00292A0D" w:rsidRPr="004C4095" w:rsidRDefault="00292A0D" w:rsidP="004C4095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4C4095">
            <w:rPr>
              <w:rFonts w:ascii="Arial" w:hAnsi="Arial" w:cs="Arial"/>
              <w:b/>
              <w:bCs/>
              <w:color w:val="000000" w:themeColor="text1"/>
              <w:lang w:val="es-ES"/>
            </w:rPr>
            <w:t>INDICE</w:t>
          </w:r>
        </w:p>
        <w:p w14:paraId="06C286F5" w14:textId="10161C0F" w:rsidR="00C2183F" w:rsidRDefault="00292A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11542" w:history="1">
            <w:r w:rsidR="00C2183F" w:rsidRPr="0041314A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zh-CN"/>
              </w:rPr>
              <w:t>APLICATIVO MÓVIL DE SEGUIMIENTO DE MERCADO MÓVIL: ENTORNOS DE DESARROLLO</w:t>
            </w:r>
            <w:r w:rsidR="00C2183F">
              <w:rPr>
                <w:noProof/>
                <w:webHidden/>
              </w:rPr>
              <w:tab/>
            </w:r>
            <w:r w:rsidR="00C2183F">
              <w:rPr>
                <w:noProof/>
                <w:webHidden/>
              </w:rPr>
              <w:fldChar w:fldCharType="begin"/>
            </w:r>
            <w:r w:rsidR="00C2183F">
              <w:rPr>
                <w:noProof/>
                <w:webHidden/>
              </w:rPr>
              <w:instrText xml:space="preserve"> PAGEREF _Toc44611542 \h </w:instrText>
            </w:r>
            <w:r w:rsidR="00C2183F">
              <w:rPr>
                <w:noProof/>
                <w:webHidden/>
              </w:rPr>
            </w:r>
            <w:r w:rsidR="00C2183F">
              <w:rPr>
                <w:noProof/>
                <w:webHidden/>
              </w:rPr>
              <w:fldChar w:fldCharType="separate"/>
            </w:r>
            <w:r w:rsidR="00C2183F">
              <w:rPr>
                <w:noProof/>
                <w:webHidden/>
              </w:rPr>
              <w:t>4</w:t>
            </w:r>
            <w:r w:rsidR="00C2183F">
              <w:rPr>
                <w:noProof/>
                <w:webHidden/>
              </w:rPr>
              <w:fldChar w:fldCharType="end"/>
            </w:r>
          </w:hyperlink>
        </w:p>
        <w:p w14:paraId="6FC006A5" w14:textId="72A1F932" w:rsidR="00C2183F" w:rsidRDefault="00C218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3" w:history="1">
            <w:r w:rsidRPr="0041314A">
              <w:rPr>
                <w:rStyle w:val="Hipervnculo"/>
                <w:rFonts w:eastAsia="Times New Roman"/>
                <w:noProof/>
                <w:lang w:val="es-AR" w:eastAsia="zh-CN" w:bidi="es-CO"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34CBD723" w14:textId="562854BF" w:rsidR="00C2183F" w:rsidRDefault="00C218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4" w:history="1">
            <w:r w:rsidRPr="0041314A">
              <w:rPr>
                <w:rStyle w:val="Hipervnculo"/>
                <w:rFonts w:eastAsia="Times New Roman"/>
                <w:noProof/>
                <w:lang w:val="es-AR" w:eastAsia="zh-CN" w:bidi="es-CO"/>
              </w:rPr>
              <w:t>Alcance: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2279" w14:textId="22DDE7E6" w:rsidR="00C2183F" w:rsidRDefault="00C218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5" w:history="1">
            <w:r w:rsidRPr="0041314A">
              <w:rPr>
                <w:rStyle w:val="Hipervnculo"/>
                <w:rFonts w:eastAsia="Times New Roman"/>
                <w:noProof/>
                <w:lang w:val="es-AR" w:eastAsia="zh-CN" w:bidi="es-CO"/>
              </w:rPr>
              <w:t>Responsabilidad y Autoridad: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C3DBE" w14:textId="06179CA6" w:rsidR="00C2183F" w:rsidRDefault="00C2183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6" w:history="1">
            <w:r w:rsidRPr="0041314A">
              <w:rPr>
                <w:rStyle w:val="Hipervnculo"/>
                <w:rFonts w:ascii="Symbol" w:eastAsia="Times New Roman" w:hAnsi="Symbol" w:cs="Arial"/>
                <w:noProof/>
                <w:lang w:val="es-AR" w:eastAsia="zh-CN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41314A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Área usuaria: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98E4B" w14:textId="6EFEB416" w:rsidR="00C2183F" w:rsidRDefault="00C2183F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7" w:history="1">
            <w:r w:rsidRPr="0041314A">
              <w:rPr>
                <w:rStyle w:val="Hipervnculo"/>
                <w:rFonts w:ascii="Symbol" w:eastAsia="Times New Roman" w:hAnsi="Symbol" w:cs="Arial"/>
                <w:noProof/>
                <w:lang w:val="es-AR" w:eastAsia="zh-CN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41314A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Área de Sistemas: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BF37" w14:textId="2A51D707" w:rsidR="00C2183F" w:rsidRDefault="00C218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8" w:history="1">
            <w:r w:rsidRPr="0041314A">
              <w:rPr>
                <w:rStyle w:val="Hipervnculo"/>
                <w:rFonts w:eastAsia="Times New Roman"/>
                <w:noProof/>
                <w:lang w:val="es-AR" w:eastAsia="zh-CN" w:bidi="es-CO"/>
              </w:rPr>
              <w:t>Características: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975D" w14:textId="41310E11" w:rsidR="00C2183F" w:rsidRDefault="00C218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49" w:history="1">
            <w:r w:rsidRPr="0041314A">
              <w:rPr>
                <w:rStyle w:val="Hipervnculo"/>
                <w:rFonts w:eastAsia="Times New Roman"/>
                <w:noProof/>
                <w:lang w:val="es-AR" w:eastAsia="zh-CN" w:bidi="es-CO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3CAB0" w14:textId="0F7AB90A" w:rsidR="00C2183F" w:rsidRDefault="00C218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50" w:history="1">
            <w:r w:rsidRPr="0041314A">
              <w:rPr>
                <w:rStyle w:val="Hipervnculo"/>
                <w:rFonts w:eastAsia="Times New Roman"/>
                <w:noProof/>
                <w:lang w:val="es-AR" w:eastAsia="zh-CN" w:bidi="es-CO"/>
              </w:rPr>
              <w:t>Descripción del Procedimiento: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9E2D" w14:textId="31A76993" w:rsidR="00C2183F" w:rsidRDefault="00C2183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51" w:history="1">
            <w:r w:rsidRPr="0041314A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Área Usuaria: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EED3" w14:textId="72B7B300" w:rsidR="00C2183F" w:rsidRDefault="00C2183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52" w:history="1">
            <w:r w:rsidRPr="0041314A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Dpto. Sistemas Productivos: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2039F" w14:textId="499B4021" w:rsidR="00C2183F" w:rsidRDefault="00C2183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53" w:history="1">
            <w:r w:rsidRPr="0041314A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Dpto. Sistemas Internos: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C4FA" w14:textId="61A866AD" w:rsidR="00C2183F" w:rsidRDefault="00C2183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4611554" w:history="1">
            <w:r w:rsidRPr="0041314A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Dpto. Microinformática y 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_Toc44611554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23DE" w14:textId="259E78F9" w:rsidR="00292A0D" w:rsidRDefault="00292A0D">
          <w:r>
            <w:rPr>
              <w:b/>
              <w:bCs/>
            </w:rPr>
            <w:fldChar w:fldCharType="end"/>
          </w:r>
        </w:p>
      </w:sdtContent>
    </w:sdt>
    <w:p w14:paraId="0607C5ED" w14:textId="77777777" w:rsidR="004535AE" w:rsidRDefault="004535AE">
      <w:pPr>
        <w:rPr>
          <w:u w:val="single"/>
        </w:rPr>
      </w:pPr>
    </w:p>
    <w:p w14:paraId="1D1E984A" w14:textId="793E8A33" w:rsidR="005B5BEA" w:rsidRDefault="005B5BEA" w:rsidP="005F0221">
      <w:pPr>
        <w:rPr>
          <w:u w:val="single"/>
        </w:rPr>
      </w:pPr>
    </w:p>
    <w:p w14:paraId="6F48CB86" w14:textId="2F598BFE" w:rsidR="00516E31" w:rsidRDefault="00516E31" w:rsidP="005F0221">
      <w:pPr>
        <w:rPr>
          <w:u w:val="single"/>
        </w:rPr>
      </w:pPr>
    </w:p>
    <w:p w14:paraId="195C5C3A" w14:textId="074AE574" w:rsidR="00516E31" w:rsidRDefault="00516E31" w:rsidP="005F0221">
      <w:pPr>
        <w:rPr>
          <w:u w:val="single"/>
        </w:rPr>
      </w:pPr>
    </w:p>
    <w:p w14:paraId="5F515873" w14:textId="4EBB0E4A" w:rsidR="00516E31" w:rsidRDefault="00516E31" w:rsidP="005F0221">
      <w:pPr>
        <w:rPr>
          <w:u w:val="single"/>
        </w:rPr>
      </w:pPr>
    </w:p>
    <w:p w14:paraId="792016E7" w14:textId="5F1B9CF1" w:rsidR="00516E31" w:rsidRDefault="00516E31" w:rsidP="005F0221">
      <w:pPr>
        <w:rPr>
          <w:u w:val="single"/>
        </w:rPr>
      </w:pPr>
    </w:p>
    <w:p w14:paraId="4160C1A9" w14:textId="37F250C1" w:rsidR="00516E31" w:rsidRDefault="00516E31" w:rsidP="005F0221">
      <w:pPr>
        <w:rPr>
          <w:u w:val="single"/>
        </w:rPr>
      </w:pPr>
    </w:p>
    <w:p w14:paraId="6610C637" w14:textId="2C911E79" w:rsidR="00516E31" w:rsidRDefault="00516E31" w:rsidP="005F0221">
      <w:pPr>
        <w:rPr>
          <w:u w:val="single"/>
        </w:rPr>
      </w:pPr>
    </w:p>
    <w:p w14:paraId="564AD069" w14:textId="0F2A3ECA" w:rsidR="00516E31" w:rsidRDefault="00516E31" w:rsidP="005F0221">
      <w:pPr>
        <w:rPr>
          <w:u w:val="single"/>
        </w:rPr>
      </w:pPr>
    </w:p>
    <w:p w14:paraId="62B77B69" w14:textId="3406558B" w:rsidR="00516E31" w:rsidRDefault="00516E31" w:rsidP="005F0221">
      <w:pPr>
        <w:rPr>
          <w:u w:val="single"/>
        </w:rPr>
      </w:pPr>
    </w:p>
    <w:p w14:paraId="2C1B6FF2" w14:textId="30E4E38C" w:rsidR="005F0221" w:rsidRDefault="005F0221" w:rsidP="005F0221">
      <w:pPr>
        <w:rPr>
          <w:u w:val="single"/>
        </w:rPr>
      </w:pPr>
    </w:p>
    <w:p w14:paraId="57FA306C" w14:textId="342092C6" w:rsidR="00E833B7" w:rsidRDefault="00E833B7" w:rsidP="005F0221">
      <w:pPr>
        <w:rPr>
          <w:u w:val="single"/>
        </w:rPr>
      </w:pPr>
    </w:p>
    <w:p w14:paraId="60AB9337" w14:textId="313B844A" w:rsidR="00E833B7" w:rsidRDefault="00E833B7" w:rsidP="005F0221">
      <w:pPr>
        <w:rPr>
          <w:u w:val="single"/>
        </w:rPr>
      </w:pPr>
    </w:p>
    <w:p w14:paraId="534EE685" w14:textId="77777777" w:rsidR="00E833B7" w:rsidRDefault="00E833B7" w:rsidP="005F0221">
      <w:pPr>
        <w:rPr>
          <w:u w:val="single"/>
        </w:rPr>
      </w:pPr>
    </w:p>
    <w:p w14:paraId="75E6FAA9" w14:textId="392B095A" w:rsidR="005F0221" w:rsidRDefault="005F0221" w:rsidP="005F0221">
      <w:pPr>
        <w:rPr>
          <w:u w:val="single"/>
        </w:rPr>
      </w:pPr>
    </w:p>
    <w:p w14:paraId="00A85B4A" w14:textId="43B8D773" w:rsidR="00287E73" w:rsidRPr="00E833B7" w:rsidRDefault="00E833B7" w:rsidP="00E833B7">
      <w:pPr>
        <w:pStyle w:val="Ttulo1"/>
        <w:jc w:val="center"/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</w:pPr>
      <w:bookmarkStart w:id="1" w:name="_Toc44611542"/>
      <w:r w:rsidRPr="00E833B7"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  <w:lastRenderedPageBreak/>
        <w:t>APLICATIVO MÓVIL DE SEGUIMIENTO DE MERCADO MÓVIL: ENTORNOS DE DESARROLLO</w:t>
      </w:r>
      <w:bookmarkEnd w:id="1"/>
    </w:p>
    <w:p w14:paraId="19CD9946" w14:textId="13D09537" w:rsidR="005F0221" w:rsidRPr="00E833B7" w:rsidRDefault="005F0221" w:rsidP="00D52D52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</w:p>
    <w:p w14:paraId="7F7DC9F3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b w:val="0"/>
          <w:u w:val="words"/>
          <w:lang w:val="es-AR" w:eastAsia="zh-CN"/>
        </w:rPr>
      </w:pPr>
      <w:bookmarkStart w:id="2" w:name="_Toc44611543"/>
      <w:r w:rsidRPr="00E833B7">
        <w:rPr>
          <w:rFonts w:eastAsia="Times New Roman"/>
          <w:u w:val="words"/>
          <w:lang w:val="es-AR" w:eastAsia="zh-CN"/>
        </w:rPr>
        <w:t>Objetivo:</w:t>
      </w:r>
      <w:bookmarkEnd w:id="2"/>
    </w:p>
    <w:p w14:paraId="17B96B79" w14:textId="781A8144" w:rsidR="005F0221" w:rsidRPr="00A325D4" w:rsidRDefault="005F0221" w:rsidP="00A325D4">
      <w:pPr>
        <w:pStyle w:val="Prrafodelista"/>
        <w:numPr>
          <w:ilvl w:val="0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Reconocer los elementos y herramientas que intervienen en el desarrollo del aplicativo móvil</w:t>
      </w:r>
      <w:r w:rsidR="004E025A">
        <w:rPr>
          <w:rFonts w:eastAsia="Times New Roman"/>
          <w:sz w:val="24"/>
          <w:szCs w:val="24"/>
          <w:lang w:val="es-AR" w:eastAsia="zh-CN"/>
        </w:rPr>
        <w:t>, e</w:t>
      </w:r>
      <w:r w:rsidR="004E025A" w:rsidRPr="00261377">
        <w:rPr>
          <w:rFonts w:eastAsia="Times New Roman"/>
          <w:sz w:val="24"/>
          <w:szCs w:val="24"/>
          <w:lang w:val="es-AR" w:eastAsia="zh-CN"/>
        </w:rPr>
        <w:t>valua</w:t>
      </w:r>
      <w:r w:rsidR="004E025A">
        <w:rPr>
          <w:rFonts w:eastAsia="Times New Roman"/>
          <w:sz w:val="24"/>
          <w:szCs w:val="24"/>
          <w:lang w:val="es-AR" w:eastAsia="zh-CN"/>
        </w:rPr>
        <w:t>ndo</w:t>
      </w:r>
      <w:r w:rsidR="004E025A" w:rsidRPr="00261377">
        <w:rPr>
          <w:rFonts w:eastAsia="Times New Roman"/>
          <w:sz w:val="24"/>
          <w:szCs w:val="24"/>
          <w:lang w:val="es-AR" w:eastAsia="zh-CN"/>
        </w:rPr>
        <w:t xml:space="preserve"> si l</w:t>
      </w:r>
      <w:r w:rsidR="004E025A">
        <w:rPr>
          <w:rFonts w:eastAsia="Times New Roman"/>
          <w:sz w:val="24"/>
          <w:szCs w:val="24"/>
          <w:lang w:val="es-AR" w:eastAsia="zh-CN"/>
        </w:rPr>
        <w:t xml:space="preserve">as herramientas </w:t>
      </w:r>
      <w:r w:rsidR="004E025A" w:rsidRPr="00261377">
        <w:rPr>
          <w:rFonts w:eastAsia="Times New Roman"/>
          <w:sz w:val="24"/>
          <w:szCs w:val="24"/>
          <w:lang w:val="es-AR" w:eastAsia="zh-CN"/>
        </w:rPr>
        <w:t>de desarrollo usados en el proyecto son suficientes para garantizar razonablemente la puesta en producción</w:t>
      </w:r>
      <w:r w:rsidR="00A325D4">
        <w:rPr>
          <w:rFonts w:eastAsia="Times New Roman"/>
          <w:sz w:val="24"/>
          <w:szCs w:val="24"/>
          <w:lang w:val="es-AR" w:eastAsia="zh-CN"/>
        </w:rPr>
        <w:t>.</w:t>
      </w:r>
    </w:p>
    <w:p w14:paraId="65CA323B" w14:textId="304F20CC" w:rsidR="005F0221" w:rsidRPr="00E833B7" w:rsidRDefault="005F0221" w:rsidP="00516E31">
      <w:pPr>
        <w:pStyle w:val="Prrafodelista"/>
        <w:numPr>
          <w:ilvl w:val="0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Verifica</w:t>
      </w:r>
      <w:r w:rsidR="00CD51BB">
        <w:rPr>
          <w:rFonts w:eastAsia="Times New Roman"/>
          <w:sz w:val="24"/>
          <w:szCs w:val="24"/>
          <w:lang w:val="es-AR" w:eastAsia="zh-CN"/>
        </w:rPr>
        <w:t>r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el funcionamiento de</w:t>
      </w:r>
      <w:r w:rsidR="001E16BB">
        <w:rPr>
          <w:rFonts w:eastAsia="Times New Roman"/>
          <w:sz w:val="24"/>
          <w:szCs w:val="24"/>
          <w:lang w:val="es-AR" w:eastAsia="zh-CN"/>
        </w:rPr>
        <w:t>l codigo de la aplicación móvil</w:t>
      </w:r>
      <w:r w:rsidR="00A325D4">
        <w:rPr>
          <w:rFonts w:eastAsia="Times New Roman"/>
          <w:sz w:val="24"/>
          <w:szCs w:val="24"/>
          <w:lang w:val="es-AR" w:eastAsia="zh-CN"/>
        </w:rPr>
        <w:t xml:space="preserve">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diseñando y realizando pruebas.</w:t>
      </w:r>
    </w:p>
    <w:p w14:paraId="2E7BF4FA" w14:textId="77777777" w:rsidR="005F0221" w:rsidRPr="00E833B7" w:rsidRDefault="005F0221" w:rsidP="00516E31">
      <w:pPr>
        <w:suppressAutoHyphens/>
        <w:spacing w:after="0" w:line="360" w:lineRule="auto"/>
        <w:ind w:left="1068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6471EE10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3" w:name="_Toc44611544"/>
      <w:r w:rsidRPr="00E833B7">
        <w:rPr>
          <w:rFonts w:eastAsia="Times New Roman"/>
          <w:u w:val="words"/>
          <w:lang w:val="es-AR" w:eastAsia="zh-CN"/>
        </w:rPr>
        <w:t>Alcance:</w:t>
      </w:r>
      <w:bookmarkEnd w:id="3"/>
    </w:p>
    <w:p w14:paraId="01C6D473" w14:textId="40284CED" w:rsidR="005F0221" w:rsidRPr="00261377" w:rsidRDefault="00D239B9" w:rsidP="00516E31">
      <w:pPr>
        <w:pStyle w:val="Prrafodelista"/>
        <w:numPr>
          <w:ilvl w:val="0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Se tomará en cuenta</w:t>
      </w:r>
      <w:r w:rsidR="00873BD2">
        <w:rPr>
          <w:rFonts w:eastAsia="Times New Roman"/>
          <w:sz w:val="24"/>
          <w:szCs w:val="24"/>
          <w:lang w:val="es-AR" w:eastAsia="zh-CN"/>
        </w:rPr>
        <w:t xml:space="preserve"> que</w:t>
      </w:r>
      <w:r w:rsidR="003B2C2A">
        <w:rPr>
          <w:rFonts w:eastAsia="Times New Roman"/>
          <w:sz w:val="24"/>
          <w:szCs w:val="24"/>
          <w:lang w:val="es-AR" w:eastAsia="zh-CN"/>
        </w:rPr>
        <w:t xml:space="preserve"> para el pase a </w:t>
      </w:r>
      <w:r w:rsidR="00AB53F7">
        <w:rPr>
          <w:rFonts w:eastAsia="Times New Roman"/>
          <w:sz w:val="24"/>
          <w:szCs w:val="24"/>
          <w:lang w:val="es-AR" w:eastAsia="zh-CN"/>
        </w:rPr>
        <w:t>producción</w:t>
      </w:r>
      <w:r w:rsidR="00873BD2">
        <w:rPr>
          <w:rFonts w:eastAsia="Times New Roman"/>
          <w:sz w:val="24"/>
          <w:szCs w:val="24"/>
          <w:lang w:val="es-AR" w:eastAsia="zh-CN"/>
        </w:rPr>
        <w:t xml:space="preserve"> </w:t>
      </w:r>
      <w:r w:rsidR="00AB53F7">
        <w:rPr>
          <w:rFonts w:eastAsia="Times New Roman"/>
          <w:sz w:val="24"/>
          <w:szCs w:val="24"/>
          <w:lang w:val="es-AR" w:eastAsia="zh-CN"/>
        </w:rPr>
        <w:t>el aplicativo móvil (administrador, cliente)</w:t>
      </w:r>
      <w:r w:rsidR="00873BD2">
        <w:rPr>
          <w:rFonts w:eastAsia="Times New Roman"/>
          <w:sz w:val="24"/>
          <w:szCs w:val="24"/>
          <w:lang w:val="es-AR" w:eastAsia="zh-CN"/>
        </w:rPr>
        <w:t xml:space="preserve"> no debe de tener errores, cumpliendo con los requerimientos funcionales</w:t>
      </w:r>
      <w:r w:rsidR="00D86AA4">
        <w:rPr>
          <w:rFonts w:eastAsia="Times New Roman"/>
          <w:sz w:val="24"/>
          <w:szCs w:val="24"/>
          <w:lang w:val="es-AR" w:eastAsia="zh-CN"/>
        </w:rPr>
        <w:t xml:space="preserve"> y pasando por todas las pruebas establecidas en el Plan de Pruebas.</w:t>
      </w:r>
    </w:p>
    <w:p w14:paraId="49A801DE" w14:textId="77777777" w:rsidR="00951498" w:rsidRPr="00E833B7" w:rsidRDefault="00951498" w:rsidP="00951498">
      <w:pPr>
        <w:pStyle w:val="Prrafodelista"/>
        <w:spacing w:line="360" w:lineRule="auto"/>
        <w:ind w:left="72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43D10430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4" w:name="_Toc44611545"/>
      <w:r w:rsidRPr="00E833B7">
        <w:rPr>
          <w:rFonts w:eastAsia="Times New Roman"/>
          <w:u w:val="words"/>
          <w:lang w:val="es-AR" w:eastAsia="zh-CN"/>
        </w:rPr>
        <w:t>Responsabilidad y Autoridad:</w:t>
      </w:r>
      <w:bookmarkEnd w:id="4"/>
    </w:p>
    <w:p w14:paraId="449A790F" w14:textId="4ACE7C3D" w:rsidR="005F0221" w:rsidRPr="00E833B7" w:rsidRDefault="00396F83" w:rsidP="00516E31">
      <w:pPr>
        <w:pStyle w:val="Ttulo3"/>
        <w:numPr>
          <w:ilvl w:val="0"/>
          <w:numId w:val="48"/>
        </w:numPr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5" w:name="_Toc44611546"/>
      <w:r w:rsidRPr="00E833B7">
        <w:rPr>
          <w:rFonts w:ascii="Arial" w:eastAsia="Times New Roman" w:hAnsi="Arial" w:cs="Arial"/>
          <w:b/>
          <w:color w:val="auto"/>
          <w:lang w:val="es-AR" w:eastAsia="zh-CN"/>
        </w:rPr>
        <w:t>Área</w:t>
      </w:r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 usuaria:</w:t>
      </w:r>
      <w:bookmarkEnd w:id="5"/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 </w:t>
      </w:r>
    </w:p>
    <w:p w14:paraId="19224264" w14:textId="77777777" w:rsidR="00282278" w:rsidRDefault="00442944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Realizar el desarrollo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, así como </w:t>
      </w:r>
      <w:r w:rsidR="00D16093">
        <w:rPr>
          <w:rFonts w:eastAsia="Times New Roman"/>
          <w:sz w:val="24"/>
          <w:szCs w:val="24"/>
          <w:lang w:val="es-AR" w:eastAsia="zh-CN"/>
        </w:rPr>
        <w:t xml:space="preserve">las 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modificaciones </w:t>
      </w:r>
      <w:r w:rsidR="00D16093">
        <w:rPr>
          <w:rFonts w:eastAsia="Times New Roman"/>
          <w:sz w:val="24"/>
          <w:szCs w:val="24"/>
          <w:lang w:val="es-AR" w:eastAsia="zh-CN"/>
        </w:rPr>
        <w:t xml:space="preserve">que se requieran 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>en las funcionalidades de l</w:t>
      </w:r>
      <w:r w:rsidR="005B3D25">
        <w:rPr>
          <w:rFonts w:eastAsia="Times New Roman"/>
          <w:sz w:val="24"/>
          <w:szCs w:val="24"/>
          <w:lang w:val="es-AR" w:eastAsia="zh-CN"/>
        </w:rPr>
        <w:t>a aplicación móvil</w:t>
      </w:r>
      <w:r w:rsidR="00282278">
        <w:rPr>
          <w:rFonts w:eastAsia="Times New Roman"/>
          <w:sz w:val="24"/>
          <w:szCs w:val="24"/>
          <w:lang w:val="es-AR" w:eastAsia="zh-CN"/>
        </w:rPr>
        <w:t xml:space="preserve"> (administrador, cliente)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de acuerdo con l</w:t>
      </w:r>
      <w:r w:rsidR="00D03592">
        <w:rPr>
          <w:rFonts w:eastAsia="Times New Roman"/>
          <w:sz w:val="24"/>
          <w:szCs w:val="24"/>
          <w:lang w:val="es-AR" w:eastAsia="zh-CN"/>
        </w:rPr>
        <w:t>os requerimientos funcionales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. </w:t>
      </w:r>
    </w:p>
    <w:p w14:paraId="75231A33" w14:textId="67F47B56" w:rsidR="005F0221" w:rsidRPr="00E833B7" w:rsidRDefault="00282278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C</w:t>
      </w:r>
      <w:r w:rsidR="00215003">
        <w:rPr>
          <w:rFonts w:eastAsia="Times New Roman"/>
          <w:sz w:val="24"/>
          <w:szCs w:val="24"/>
          <w:lang w:val="es-AR" w:eastAsia="zh-CN"/>
        </w:rPr>
        <w:t>oordinar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la aceptación </w:t>
      </w:r>
      <w:r>
        <w:rPr>
          <w:rFonts w:eastAsia="Times New Roman"/>
          <w:sz w:val="24"/>
          <w:szCs w:val="24"/>
          <w:lang w:val="es-AR" w:eastAsia="zh-CN"/>
        </w:rPr>
        <w:t>de las modificaciones con los miembros del equipo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>.</w:t>
      </w:r>
    </w:p>
    <w:p w14:paraId="5EB109FE" w14:textId="25F634E1" w:rsidR="005F0221" w:rsidRPr="00E833B7" w:rsidRDefault="00396F83" w:rsidP="00516E31">
      <w:pPr>
        <w:pStyle w:val="Ttulo3"/>
        <w:numPr>
          <w:ilvl w:val="0"/>
          <w:numId w:val="48"/>
        </w:numPr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6" w:name="_Toc44611547"/>
      <w:r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Área </w:t>
      </w:r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>de Sistemas:</w:t>
      </w:r>
      <w:bookmarkEnd w:id="6"/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 </w:t>
      </w:r>
    </w:p>
    <w:p w14:paraId="39B76409" w14:textId="77777777" w:rsidR="00492EB5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Analizar l</w:t>
      </w:r>
      <w:r w:rsidR="009B7CFB">
        <w:rPr>
          <w:rFonts w:eastAsia="Times New Roman"/>
          <w:sz w:val="24"/>
          <w:szCs w:val="24"/>
          <w:lang w:val="es-AR" w:eastAsia="zh-CN"/>
        </w:rPr>
        <w:t>os requerimientos funcionales</w:t>
      </w:r>
      <w:r w:rsidR="002E152F">
        <w:rPr>
          <w:rFonts w:eastAsia="Times New Roman"/>
          <w:sz w:val="24"/>
          <w:szCs w:val="24"/>
          <w:lang w:val="es-AR" w:eastAsia="zh-CN"/>
        </w:rPr>
        <w:t xml:space="preserve"> tanto del cliente como el administrador</w:t>
      </w:r>
      <w:r w:rsidRPr="00E833B7">
        <w:rPr>
          <w:rFonts w:eastAsia="Times New Roman"/>
          <w:sz w:val="24"/>
          <w:szCs w:val="24"/>
          <w:lang w:val="es-AR" w:eastAsia="zh-CN"/>
        </w:rPr>
        <w:t>, brindando las distintas alternativas de solución.</w:t>
      </w:r>
    </w:p>
    <w:p w14:paraId="48D92BAA" w14:textId="79652E8A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Desarrollar </w:t>
      </w:r>
      <w:r w:rsidR="002E152F">
        <w:rPr>
          <w:rFonts w:eastAsia="Times New Roman"/>
          <w:sz w:val="24"/>
          <w:szCs w:val="24"/>
          <w:lang w:val="es-AR" w:eastAsia="zh-CN"/>
        </w:rPr>
        <w:t>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2E152F">
        <w:rPr>
          <w:rFonts w:eastAsia="Times New Roman"/>
          <w:sz w:val="24"/>
          <w:szCs w:val="24"/>
          <w:lang w:val="es-AR" w:eastAsia="zh-CN"/>
        </w:rPr>
        <w:t>realizar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las modificaciones que se requieran. </w:t>
      </w:r>
    </w:p>
    <w:p w14:paraId="471EECAC" w14:textId="029F9C90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Ejecutar los procesos de migración correspondientes para pasar a </w:t>
      </w:r>
      <w:r w:rsidRPr="00E833B7">
        <w:rPr>
          <w:rFonts w:eastAsia="Times New Roman"/>
          <w:sz w:val="24"/>
          <w:szCs w:val="24"/>
          <w:lang w:val="es-AR" w:eastAsia="zh-CN"/>
        </w:rPr>
        <w:lastRenderedPageBreak/>
        <w:t>producción.</w:t>
      </w:r>
    </w:p>
    <w:p w14:paraId="6AE0FC60" w14:textId="77777777" w:rsidR="00951498" w:rsidRPr="00E833B7" w:rsidRDefault="00951498" w:rsidP="00492EB5">
      <w:pPr>
        <w:suppressAutoHyphens/>
        <w:spacing w:after="0" w:line="360" w:lineRule="auto"/>
        <w:ind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086A65D8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7" w:name="_Toc44611548"/>
      <w:r w:rsidRPr="00E833B7">
        <w:rPr>
          <w:rFonts w:eastAsia="Times New Roman"/>
          <w:u w:val="words"/>
          <w:lang w:val="es-AR" w:eastAsia="zh-CN"/>
        </w:rPr>
        <w:t>Características:</w:t>
      </w:r>
      <w:bookmarkEnd w:id="7"/>
    </w:p>
    <w:p w14:paraId="74D1BD66" w14:textId="42244BBE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Todos los requerimientos a modificaciones a l</w:t>
      </w:r>
      <w:r w:rsidR="004552CB">
        <w:rPr>
          <w:rFonts w:eastAsia="Times New Roman"/>
          <w:sz w:val="24"/>
          <w:szCs w:val="24"/>
          <w:lang w:val="es-AR" w:eastAsia="zh-CN"/>
        </w:rPr>
        <w:t xml:space="preserve">as aplicaciones administrador y cliente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deberán </w:t>
      </w:r>
      <w:r w:rsidR="00492EB5">
        <w:rPr>
          <w:rFonts w:eastAsia="Times New Roman"/>
          <w:sz w:val="24"/>
          <w:szCs w:val="24"/>
          <w:lang w:val="es-AR" w:eastAsia="zh-CN"/>
        </w:rPr>
        <w:t>ser coordinados previamente con los miembros del</w:t>
      </w:r>
      <w:r w:rsidR="00052603">
        <w:rPr>
          <w:rFonts w:eastAsia="Times New Roman"/>
          <w:sz w:val="24"/>
          <w:szCs w:val="24"/>
          <w:lang w:val="es-AR" w:eastAsia="zh-CN"/>
        </w:rPr>
        <w:t xml:space="preserve"> equipo</w:t>
      </w:r>
      <w:r w:rsidR="004B2323">
        <w:rPr>
          <w:rFonts w:eastAsia="Times New Roman"/>
          <w:sz w:val="24"/>
          <w:szCs w:val="24"/>
          <w:lang w:val="es-AR" w:eastAsia="zh-CN"/>
        </w:rPr>
        <w:t>, así como se subirán los avances al Sistema de Gestión de Proyectos “GitHub”</w:t>
      </w:r>
      <w:r w:rsidR="00896D6E">
        <w:rPr>
          <w:rFonts w:eastAsia="Times New Roman"/>
          <w:sz w:val="24"/>
          <w:szCs w:val="24"/>
          <w:lang w:val="es-AR" w:eastAsia="zh-CN"/>
        </w:rPr>
        <w:t xml:space="preserve"> para la </w:t>
      </w:r>
      <w:r w:rsidR="008E67AC">
        <w:rPr>
          <w:rFonts w:eastAsia="Times New Roman"/>
          <w:sz w:val="24"/>
          <w:szCs w:val="24"/>
          <w:lang w:val="es-AR" w:eastAsia="zh-CN"/>
        </w:rPr>
        <w:t>parte de</w:t>
      </w:r>
      <w:r w:rsidR="00C23577">
        <w:rPr>
          <w:rFonts w:eastAsia="Times New Roman"/>
          <w:sz w:val="24"/>
          <w:szCs w:val="24"/>
          <w:lang w:val="es-AR" w:eastAsia="zh-CN"/>
        </w:rPr>
        <w:t xml:space="preserve"> codigo y el S</w:t>
      </w:r>
      <w:r w:rsidR="00C23577" w:rsidRPr="00C23577">
        <w:rPr>
          <w:rFonts w:eastAsia="Times New Roman"/>
          <w:sz w:val="24"/>
          <w:szCs w:val="24"/>
          <w:lang w:val="es-AR" w:eastAsia="zh-CN"/>
        </w:rPr>
        <w:t xml:space="preserve">ervicio de </w:t>
      </w:r>
      <w:r w:rsidR="00C23577">
        <w:rPr>
          <w:rFonts w:eastAsia="Times New Roman"/>
          <w:sz w:val="24"/>
          <w:szCs w:val="24"/>
          <w:lang w:val="es-AR" w:eastAsia="zh-CN"/>
        </w:rPr>
        <w:t>A</w:t>
      </w:r>
      <w:r w:rsidR="00C23577" w:rsidRPr="00C23577">
        <w:rPr>
          <w:rFonts w:eastAsia="Times New Roman"/>
          <w:sz w:val="24"/>
          <w:szCs w:val="24"/>
          <w:lang w:val="es-AR" w:eastAsia="zh-CN"/>
        </w:rPr>
        <w:t xml:space="preserve">lojamiento de </w:t>
      </w:r>
      <w:r w:rsidR="00C23577">
        <w:rPr>
          <w:rFonts w:eastAsia="Times New Roman"/>
          <w:sz w:val="24"/>
          <w:szCs w:val="24"/>
          <w:lang w:val="es-AR" w:eastAsia="zh-CN"/>
        </w:rPr>
        <w:t>A</w:t>
      </w:r>
      <w:r w:rsidR="00C23577" w:rsidRPr="00C23577">
        <w:rPr>
          <w:rFonts w:eastAsia="Times New Roman"/>
          <w:sz w:val="24"/>
          <w:szCs w:val="24"/>
          <w:lang w:val="es-AR" w:eastAsia="zh-CN"/>
        </w:rPr>
        <w:t>rchivos</w:t>
      </w:r>
      <w:r w:rsidR="00C23577">
        <w:rPr>
          <w:rFonts w:eastAsia="Times New Roman"/>
          <w:sz w:val="24"/>
          <w:szCs w:val="24"/>
          <w:lang w:val="es-AR" w:eastAsia="zh-CN"/>
        </w:rPr>
        <w:t xml:space="preserve"> “OneDrive” para la parte de documentación</w:t>
      </w:r>
      <w:r w:rsidR="004B2323">
        <w:rPr>
          <w:rFonts w:eastAsia="Times New Roman"/>
          <w:sz w:val="24"/>
          <w:szCs w:val="24"/>
          <w:lang w:val="es-AR" w:eastAsia="zh-CN"/>
        </w:rPr>
        <w:t>.</w:t>
      </w:r>
    </w:p>
    <w:p w14:paraId="2D5BD928" w14:textId="77777777" w:rsidR="005F0221" w:rsidRPr="00E833B7" w:rsidRDefault="005F0221" w:rsidP="00516E31">
      <w:pPr>
        <w:suppressAutoHyphens/>
        <w:spacing w:after="0" w:line="360" w:lineRule="auto"/>
        <w:ind w:left="1560" w:right="-522" w:hanging="14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5F0F3F8E" w14:textId="4FEC6148" w:rsidR="00951498" w:rsidRPr="004552CB" w:rsidRDefault="005F0221" w:rsidP="004552CB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Antes del pase a Producción, deberán </w:t>
      </w:r>
      <w:r w:rsidR="005A5CC7">
        <w:rPr>
          <w:rFonts w:eastAsia="Times New Roman"/>
          <w:sz w:val="24"/>
          <w:szCs w:val="24"/>
          <w:lang w:val="es-AR" w:eastAsia="zh-CN"/>
        </w:rPr>
        <w:t>de realizarse las pruebas necesarias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5A5CC7">
        <w:rPr>
          <w:rFonts w:eastAsia="Times New Roman"/>
          <w:sz w:val="24"/>
          <w:szCs w:val="24"/>
          <w:lang w:val="es-AR" w:eastAsia="zh-CN"/>
        </w:rPr>
        <w:t>a la aplicación móvil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>, a efectos de asegurar su buen funcionamiento y cumplimiento del objetivo por el cual han sido solicitados.</w:t>
      </w:r>
    </w:p>
    <w:p w14:paraId="2244DDFC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0FF9EB53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8" w:name="_Toc44611549"/>
      <w:r w:rsidRPr="00E833B7">
        <w:rPr>
          <w:rFonts w:eastAsia="Times New Roman"/>
          <w:u w:val="words"/>
          <w:lang w:val="es-AR" w:eastAsia="zh-CN"/>
        </w:rPr>
        <w:t>Referencias</w:t>
      </w:r>
      <w:bookmarkEnd w:id="8"/>
    </w:p>
    <w:p w14:paraId="01C592F7" w14:textId="00A1423B" w:rsidR="005F0221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No existen referencias de otros documentos relacionados con esta Norma.</w:t>
      </w:r>
    </w:p>
    <w:p w14:paraId="4576844F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13A3CFF8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9" w:name="_Toc44611550"/>
      <w:r w:rsidRPr="00E833B7">
        <w:rPr>
          <w:rFonts w:eastAsia="Times New Roman"/>
          <w:u w:val="words"/>
          <w:lang w:val="es-AR" w:eastAsia="zh-CN"/>
        </w:rPr>
        <w:t>Descripción del Procedimiento:</w:t>
      </w:r>
      <w:bookmarkEnd w:id="9"/>
    </w:p>
    <w:p w14:paraId="0E6E2674" w14:textId="3F558DD5" w:rsidR="005F0221" w:rsidRPr="00B2679A" w:rsidRDefault="00396F83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10" w:name="_Toc44611551"/>
      <w:r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Área </w:t>
      </w:r>
      <w:r w:rsidR="005F0221" w:rsidRPr="00B2679A">
        <w:rPr>
          <w:rFonts w:ascii="Arial" w:eastAsia="Times New Roman" w:hAnsi="Arial" w:cs="Arial"/>
          <w:b/>
          <w:color w:val="auto"/>
          <w:lang w:val="es-AR" w:eastAsia="zh-CN"/>
        </w:rPr>
        <w:t>Usuaria:</w:t>
      </w:r>
      <w:bookmarkEnd w:id="10"/>
    </w:p>
    <w:p w14:paraId="1D181618" w14:textId="6CC40A04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Trabajará en conjunto al </w:t>
      </w:r>
      <w:r w:rsidR="00070A12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en el relevamiento y análisis preliminar de las distintas alternativas de solución, definiendo cuál de ellas es la más conveniente.</w:t>
      </w:r>
    </w:p>
    <w:p w14:paraId="401469F7" w14:textId="66612E85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Realizará las pruebas necesarias </w:t>
      </w:r>
      <w:r w:rsidR="00C70C8C">
        <w:rPr>
          <w:rFonts w:eastAsia="Times New Roman"/>
          <w:sz w:val="24"/>
          <w:szCs w:val="24"/>
          <w:lang w:val="es-AR" w:eastAsia="zh-CN"/>
        </w:rPr>
        <w:t>al aplicativo móvil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, a fin de corroborar el correcto funcionamiento de los desarrollos realizados y/o modificaciones incorporadas en el producto. </w:t>
      </w:r>
    </w:p>
    <w:p w14:paraId="284B6935" w14:textId="77777777" w:rsidR="00EB0CC3" w:rsidRPr="00E833B7" w:rsidRDefault="00EB0CC3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1A7719C7" w14:textId="77777777" w:rsidR="005F0221" w:rsidRPr="00E833B7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E833B7">
        <w:rPr>
          <w:rFonts w:ascii="Arial" w:eastAsia="Times New Roman" w:hAnsi="Arial" w:cs="Arial"/>
          <w:b/>
          <w:sz w:val="24"/>
          <w:szCs w:val="24"/>
          <w:lang w:val="es-AR" w:eastAsia="zh-CN"/>
        </w:rPr>
        <w:t>Luego de efectuadas las pruebas de programa correspondientes:</w:t>
      </w:r>
    </w:p>
    <w:p w14:paraId="6624948C" w14:textId="6C66F1FE" w:rsidR="005F0221" w:rsidRPr="00E833B7" w:rsidRDefault="00C70C8C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lastRenderedPageBreak/>
        <w:t>Se coordinar</w:t>
      </w:r>
      <w:r w:rsidR="00260449">
        <w:rPr>
          <w:rFonts w:eastAsia="Times New Roman"/>
          <w:sz w:val="24"/>
          <w:szCs w:val="24"/>
          <w:lang w:val="es-AR" w:eastAsia="zh-CN"/>
        </w:rPr>
        <w:t>á</w:t>
      </w:r>
      <w:r>
        <w:rPr>
          <w:rFonts w:eastAsia="Times New Roman"/>
          <w:sz w:val="24"/>
          <w:szCs w:val="24"/>
          <w:lang w:val="es-AR" w:eastAsia="zh-CN"/>
        </w:rPr>
        <w:t xml:space="preserve"> previamente con el equipo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la aprobación final de las pruebas realizadas a fin de proceder a su puesta en producción.</w:t>
      </w:r>
    </w:p>
    <w:p w14:paraId="5C40E7F8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1FFC2DA0" w14:textId="77777777" w:rsidR="005F0221" w:rsidRPr="00B2679A" w:rsidRDefault="005F0221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11" w:name="_Toc44611552"/>
      <w:r w:rsidRPr="00B2679A">
        <w:rPr>
          <w:rFonts w:ascii="Arial" w:eastAsia="Times New Roman" w:hAnsi="Arial" w:cs="Arial"/>
          <w:b/>
          <w:color w:val="auto"/>
          <w:lang w:val="es-AR" w:eastAsia="zh-CN"/>
        </w:rPr>
        <w:t>Dpto. Sistemas Productivos:</w:t>
      </w:r>
      <w:bookmarkEnd w:id="11"/>
    </w:p>
    <w:p w14:paraId="286F289F" w14:textId="494BFFC4" w:rsidR="005F0221" w:rsidRPr="00E833B7" w:rsidRDefault="00134A70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El equipo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de </w:t>
      </w:r>
      <w:r w:rsidR="00B41158">
        <w:rPr>
          <w:rFonts w:eastAsia="Times New Roman"/>
          <w:sz w:val="24"/>
          <w:szCs w:val="24"/>
          <w:lang w:val="es-AR" w:eastAsia="zh-CN"/>
        </w:rPr>
        <w:t>trabajo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realizará si fuese necesario </w:t>
      </w:r>
      <w:r w:rsidR="00D837D0">
        <w:rPr>
          <w:rFonts w:eastAsia="Times New Roman"/>
          <w:sz w:val="24"/>
          <w:szCs w:val="24"/>
          <w:lang w:val="es-AR" w:eastAsia="zh-CN"/>
        </w:rPr>
        <w:t>una revisión general del aplicativo móvil (administrador, cliente)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>. Est</w:t>
      </w:r>
      <w:r w:rsidR="00D837D0">
        <w:rPr>
          <w:rFonts w:eastAsia="Times New Roman"/>
          <w:sz w:val="24"/>
          <w:szCs w:val="24"/>
          <w:lang w:val="es-AR" w:eastAsia="zh-CN"/>
        </w:rPr>
        <w:t>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D837D0">
        <w:rPr>
          <w:rFonts w:eastAsia="Times New Roman"/>
          <w:sz w:val="24"/>
          <w:szCs w:val="24"/>
          <w:lang w:val="es-AR" w:eastAsia="zh-CN"/>
        </w:rPr>
        <w:t xml:space="preserve">revisión 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será </w:t>
      </w:r>
      <w:r w:rsidR="0071726D">
        <w:rPr>
          <w:rFonts w:eastAsia="Times New Roman"/>
          <w:sz w:val="24"/>
          <w:szCs w:val="24"/>
          <w:lang w:val="es-AR" w:eastAsia="zh-CN"/>
        </w:rPr>
        <w:t>desarrollado y entregado por el equipo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para su aprobación </w:t>
      </w:r>
      <w:r w:rsidR="00E21B1F" w:rsidRPr="0095104B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en el </w:t>
      </w:r>
      <w:r w:rsidR="0095104B" w:rsidRPr="0095104B">
        <w:rPr>
          <w:rFonts w:eastAsia="Times New Roman"/>
          <w:color w:val="000000" w:themeColor="text1"/>
          <w:sz w:val="24"/>
          <w:szCs w:val="24"/>
          <w:lang w:val="es-AR" w:eastAsia="zh-CN"/>
        </w:rPr>
        <w:t>entorno de producción.</w:t>
      </w:r>
    </w:p>
    <w:p w14:paraId="1C6D8B91" w14:textId="77777777" w:rsidR="00951498" w:rsidRPr="00E833B7" w:rsidRDefault="00951498" w:rsidP="00516E31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0CA63827" w14:textId="77777777" w:rsidR="005F0221" w:rsidRPr="00E833B7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E833B7">
        <w:rPr>
          <w:rFonts w:ascii="Arial" w:eastAsia="Times New Roman" w:hAnsi="Arial" w:cs="Arial"/>
          <w:b/>
          <w:sz w:val="24"/>
          <w:szCs w:val="24"/>
          <w:lang w:val="es-AR" w:eastAsia="zh-CN"/>
        </w:rPr>
        <w:t>Luego de efectuadas las pruebas de programa correspondientes:</w:t>
      </w:r>
    </w:p>
    <w:p w14:paraId="5FC4E8AA" w14:textId="5C990360" w:rsidR="005F0221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A5417B">
        <w:rPr>
          <w:rFonts w:eastAsia="Times New Roman"/>
          <w:sz w:val="24"/>
          <w:szCs w:val="24"/>
          <w:lang w:val="es-AR" w:eastAsia="zh-CN"/>
        </w:rPr>
        <w:t>El docente recibirá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los resultados de las pruebas. En el caso de no ser aprobado, el </w:t>
      </w:r>
      <w:r w:rsidR="0095479F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deberá verificar que conste el motivo</w:t>
      </w:r>
      <w:r w:rsidR="001F466C">
        <w:rPr>
          <w:rFonts w:eastAsia="Times New Roman"/>
          <w:sz w:val="24"/>
          <w:szCs w:val="24"/>
          <w:lang w:val="es-AR" w:eastAsia="zh-CN"/>
        </w:rPr>
        <w:t xml:space="preserve"> y hacer las modificaciones correspondientes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. En el caso de que el relevamiento haya sido aprobado </w:t>
      </w:r>
      <w:r w:rsidR="0095479F">
        <w:rPr>
          <w:rFonts w:eastAsia="Times New Roman"/>
          <w:sz w:val="24"/>
          <w:szCs w:val="24"/>
          <w:lang w:val="es-AR" w:eastAsia="zh-CN"/>
        </w:rPr>
        <w:t>se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comenzar</w:t>
      </w:r>
      <w:r w:rsidR="00994B7C">
        <w:rPr>
          <w:rFonts w:eastAsia="Times New Roman"/>
          <w:sz w:val="24"/>
          <w:szCs w:val="24"/>
          <w:lang w:val="es-AR" w:eastAsia="zh-CN"/>
        </w:rPr>
        <w:t>á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a realizar el </w:t>
      </w:r>
      <w:r w:rsidR="00994B7C">
        <w:rPr>
          <w:rFonts w:eastAsia="Times New Roman"/>
          <w:sz w:val="24"/>
          <w:szCs w:val="24"/>
          <w:lang w:val="es-AR" w:eastAsia="zh-CN"/>
        </w:rPr>
        <w:t>a</w:t>
      </w:r>
      <w:r w:rsidRPr="00E833B7">
        <w:rPr>
          <w:rFonts w:eastAsia="Times New Roman"/>
          <w:sz w:val="24"/>
          <w:szCs w:val="24"/>
          <w:lang w:val="es-AR" w:eastAsia="zh-CN"/>
        </w:rPr>
        <w:t>nálisis y luego el desarrollo correspondiente.</w:t>
      </w:r>
    </w:p>
    <w:p w14:paraId="29F7CEFD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201E99F3" w14:textId="77777777" w:rsidR="005F0221" w:rsidRPr="00E833B7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E833B7">
        <w:rPr>
          <w:rFonts w:ascii="Arial" w:eastAsia="Times New Roman" w:hAnsi="Arial" w:cs="Arial"/>
          <w:b/>
          <w:sz w:val="24"/>
          <w:szCs w:val="24"/>
          <w:lang w:val="es-AR" w:eastAsia="zh-CN"/>
        </w:rPr>
        <w:t>Luego de la programación</w:t>
      </w:r>
    </w:p>
    <w:p w14:paraId="5104D119" w14:textId="444C8088" w:rsidR="005F0221" w:rsidRPr="00E833B7" w:rsidRDefault="0095479F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Se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>instalará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en entorno de prueba, la aplicación modificada o nueva, para que sea </w:t>
      </w:r>
      <w:r w:rsidR="00994B7C">
        <w:rPr>
          <w:rFonts w:eastAsia="Times New Roman"/>
          <w:sz w:val="24"/>
          <w:szCs w:val="24"/>
          <w:lang w:val="es-AR" w:eastAsia="zh-CN"/>
        </w:rPr>
        <w:t>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probada por el </w:t>
      </w:r>
      <w:r w:rsidR="009A2ED9">
        <w:rPr>
          <w:rFonts w:eastAsia="Times New Roman"/>
          <w:sz w:val="24"/>
          <w:szCs w:val="24"/>
          <w:lang w:val="es-AR" w:eastAsia="zh-CN"/>
        </w:rPr>
        <w:t>mismo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. </w:t>
      </w:r>
    </w:p>
    <w:p w14:paraId="40D69369" w14:textId="6E807740" w:rsidR="005F0221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Por intermedio del formulario de Requerimiento, </w:t>
      </w:r>
      <w:r w:rsidR="00994B7C">
        <w:rPr>
          <w:rFonts w:eastAsia="Times New Roman"/>
          <w:sz w:val="24"/>
          <w:szCs w:val="24"/>
          <w:lang w:val="es-AR" w:eastAsia="zh-CN"/>
        </w:rPr>
        <w:t>el 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notificará la finalización de la implementación del </w:t>
      </w:r>
      <w:r w:rsidR="00994B7C">
        <w:rPr>
          <w:rFonts w:eastAsia="Times New Roman"/>
          <w:sz w:val="24"/>
          <w:szCs w:val="24"/>
          <w:lang w:val="es-AR" w:eastAsia="zh-CN"/>
        </w:rPr>
        <w:t>aplicativo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en el entorno de prueba. Se le notificará al </w:t>
      </w:r>
      <w:r w:rsidR="00994B7C">
        <w:rPr>
          <w:rFonts w:eastAsia="Times New Roman"/>
          <w:sz w:val="24"/>
          <w:szCs w:val="24"/>
          <w:lang w:val="es-AR" w:eastAsia="zh-CN"/>
        </w:rPr>
        <w:t>docente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que la implementación se encuentra finalizada. La notificación se enviará vía E-mail</w:t>
      </w:r>
      <w:r w:rsidR="00561494">
        <w:rPr>
          <w:rFonts w:eastAsia="Times New Roman"/>
          <w:sz w:val="24"/>
          <w:szCs w:val="24"/>
          <w:lang w:val="es-AR" w:eastAsia="zh-CN"/>
        </w:rPr>
        <w:t>.</w:t>
      </w:r>
    </w:p>
    <w:p w14:paraId="19E35E16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02E1E922" w14:textId="748B8DAA" w:rsidR="005F0221" w:rsidRPr="00965EE1" w:rsidRDefault="005E6A92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>
        <w:rPr>
          <w:rFonts w:ascii="Arial" w:eastAsia="Times New Roman" w:hAnsi="Arial" w:cs="Arial"/>
          <w:b/>
          <w:sz w:val="24"/>
          <w:szCs w:val="24"/>
          <w:lang w:val="es-AR" w:eastAsia="zh-CN"/>
        </w:rPr>
        <w:t>Ejecución</w:t>
      </w:r>
      <w:r w:rsidR="005F0221" w:rsidRPr="00965EE1">
        <w:rPr>
          <w:rFonts w:ascii="Arial" w:eastAsia="Times New Roman" w:hAnsi="Arial" w:cs="Arial"/>
          <w:b/>
          <w:sz w:val="24"/>
          <w:szCs w:val="24"/>
          <w:lang w:val="es-AR" w:eastAsia="zh-CN"/>
        </w:rPr>
        <w:t xml:space="preserve"> de las pruebas:</w:t>
      </w:r>
    </w:p>
    <w:p w14:paraId="39C909BC" w14:textId="3FFBAB27" w:rsidR="00FE4742" w:rsidRPr="00122FDE" w:rsidRDefault="005F0221" w:rsidP="00122FDE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El </w:t>
      </w:r>
      <w:r w:rsidR="005E6A92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del requerimiento o del incidente se </w:t>
      </w:r>
      <w:r w:rsidR="002447C2" w:rsidRPr="00E833B7">
        <w:rPr>
          <w:rFonts w:eastAsia="Times New Roman"/>
          <w:sz w:val="24"/>
          <w:szCs w:val="24"/>
          <w:lang w:val="es-AR" w:eastAsia="zh-CN"/>
        </w:rPr>
        <w:t>encargará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de</w:t>
      </w:r>
      <w:r w:rsidR="002447C2">
        <w:rPr>
          <w:rFonts w:eastAsia="Times New Roman"/>
          <w:sz w:val="24"/>
          <w:szCs w:val="24"/>
          <w:lang w:val="es-AR" w:eastAsia="zh-CN"/>
        </w:rPr>
        <w:t xml:space="preserve"> la ejecución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 la modificación </w:t>
      </w:r>
      <w:r w:rsidR="002447C2">
        <w:rPr>
          <w:rFonts w:eastAsia="Times New Roman"/>
          <w:sz w:val="24"/>
          <w:szCs w:val="24"/>
          <w:lang w:val="es-AR" w:eastAsia="zh-CN"/>
        </w:rPr>
        <w:t>del aplicativo móvil (administrador, cliente)</w:t>
      </w:r>
      <w:r w:rsidR="002447C2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instalado. </w:t>
      </w:r>
    </w:p>
    <w:p w14:paraId="22E583AA" w14:textId="34852DC2" w:rsidR="00FE4742" w:rsidRPr="00122FDE" w:rsidRDefault="005F0221" w:rsidP="00122FDE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En caso de no existir ningún error </w:t>
      </w:r>
      <w:r w:rsidR="002447C2">
        <w:rPr>
          <w:rFonts w:eastAsia="Times New Roman"/>
          <w:sz w:val="24"/>
          <w:szCs w:val="24"/>
          <w:lang w:val="es-AR" w:eastAsia="zh-CN"/>
        </w:rPr>
        <w:t>en e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l </w:t>
      </w:r>
      <w:r w:rsidR="002447C2">
        <w:rPr>
          <w:rFonts w:eastAsia="Times New Roman"/>
          <w:sz w:val="24"/>
          <w:szCs w:val="24"/>
          <w:lang w:val="es-AR" w:eastAsia="zh-CN"/>
        </w:rPr>
        <w:t xml:space="preserve">aplicativo móvil </w:t>
      </w:r>
      <w:r w:rsidR="002447C2">
        <w:rPr>
          <w:rFonts w:eastAsia="Times New Roman"/>
          <w:sz w:val="24"/>
          <w:szCs w:val="24"/>
          <w:lang w:val="es-AR" w:eastAsia="zh-CN"/>
        </w:rPr>
        <w:lastRenderedPageBreak/>
        <w:t>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, el </w:t>
      </w:r>
      <w:r w:rsidR="002447C2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>completará el formulario</w:t>
      </w:r>
      <w:r w:rsidR="00FE4742"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 </w:t>
      </w:r>
      <w:r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(notificación de la implementación en entorno de prueba), solicitando la implementación en entorno de producción. </w:t>
      </w:r>
    </w:p>
    <w:p w14:paraId="5BF11DCA" w14:textId="5B725336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Si en las pruebas </w:t>
      </w:r>
      <w:r w:rsidR="00FE1371">
        <w:rPr>
          <w:rFonts w:eastAsia="Times New Roman"/>
          <w:sz w:val="24"/>
          <w:szCs w:val="24"/>
          <w:lang w:val="es-AR" w:eastAsia="zh-CN"/>
        </w:rPr>
        <w:t xml:space="preserve">realizadas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se detectasen errores, éstos serán informados por intermedio del </w:t>
      </w:r>
      <w:r w:rsidR="00FE1371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(notificación de la implementación en entorno de prueba),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describiéndole la secuencia de prueba realizada en el momento que se </w:t>
      </w:r>
      <w:r w:rsidR="009B17A6" w:rsidRPr="00E833B7">
        <w:rPr>
          <w:rFonts w:eastAsia="Times New Roman"/>
          <w:sz w:val="24"/>
          <w:szCs w:val="24"/>
          <w:lang w:val="es-AR" w:eastAsia="zh-CN"/>
        </w:rPr>
        <w:t>generó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el error. </w:t>
      </w:r>
    </w:p>
    <w:p w14:paraId="4C10C418" w14:textId="425950B4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El </w:t>
      </w:r>
      <w:r w:rsidR="004C7D10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corregirá </w:t>
      </w:r>
      <w:r w:rsidR="00F53692">
        <w:rPr>
          <w:rFonts w:eastAsia="Times New Roman"/>
          <w:sz w:val="24"/>
          <w:szCs w:val="24"/>
          <w:lang w:val="es-AR" w:eastAsia="zh-CN"/>
        </w:rPr>
        <w:t>el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F53692">
        <w:rPr>
          <w:rFonts w:eastAsia="Times New Roman"/>
          <w:sz w:val="24"/>
          <w:szCs w:val="24"/>
          <w:lang w:val="es-AR" w:eastAsia="zh-CN"/>
        </w:rPr>
        <w:t>aplicativo móvil (administrador, cliente)</w:t>
      </w:r>
      <w:r w:rsidR="00F53692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>y lo implementará nuevamente en entorno de prueba, para su posterior prueba.</w:t>
      </w:r>
    </w:p>
    <w:p w14:paraId="3A3FB445" w14:textId="77777777" w:rsidR="005F0221" w:rsidRPr="00E833B7" w:rsidRDefault="005F0221" w:rsidP="00516E31">
      <w:pPr>
        <w:suppressAutoHyphens/>
        <w:spacing w:after="0" w:line="360" w:lineRule="auto"/>
        <w:ind w:left="1247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38F395F5" w14:textId="77777777" w:rsidR="005F0221" w:rsidRPr="00965EE1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965EE1">
        <w:rPr>
          <w:rFonts w:ascii="Arial" w:eastAsia="Times New Roman" w:hAnsi="Arial" w:cs="Arial"/>
          <w:b/>
          <w:sz w:val="24"/>
          <w:szCs w:val="24"/>
          <w:lang w:val="es-AR" w:eastAsia="zh-CN"/>
        </w:rPr>
        <w:t>Implementación en entorno de Producción:</w:t>
      </w:r>
    </w:p>
    <w:p w14:paraId="73CC9824" w14:textId="77777777" w:rsidR="005F0221" w:rsidRPr="00E833B7" w:rsidRDefault="005F0221" w:rsidP="00516E31">
      <w:pPr>
        <w:suppressAutoHyphens/>
        <w:spacing w:after="0" w:line="360" w:lineRule="auto"/>
        <w:ind w:left="1247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0AF58981" w14:textId="776EF68B" w:rsidR="005F0221" w:rsidRPr="00E833B7" w:rsidRDefault="004C012F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El equipo de desarrollo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instalar</w:t>
      </w:r>
      <w:r>
        <w:rPr>
          <w:rFonts w:eastAsia="Times New Roman"/>
          <w:sz w:val="24"/>
          <w:szCs w:val="24"/>
          <w:lang w:val="es-AR" w:eastAsia="zh-CN"/>
        </w:rPr>
        <w:t>á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, la aplicación modificada o nueva, que fue </w:t>
      </w:r>
      <w:r w:rsidR="00D0084C">
        <w:rPr>
          <w:rFonts w:eastAsia="Times New Roman"/>
          <w:sz w:val="24"/>
          <w:szCs w:val="24"/>
          <w:lang w:val="es-AR" w:eastAsia="zh-CN"/>
        </w:rPr>
        <w:t>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probada por el </w:t>
      </w:r>
      <w:r>
        <w:rPr>
          <w:rFonts w:eastAsia="Times New Roman"/>
          <w:sz w:val="24"/>
          <w:szCs w:val="24"/>
          <w:lang w:val="es-AR" w:eastAsia="zh-CN"/>
        </w:rPr>
        <w:t>mismo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y se informará la finalización de la implementación </w:t>
      </w:r>
      <w:r w:rsidR="00577CB6">
        <w:rPr>
          <w:rFonts w:eastAsia="Times New Roman"/>
          <w:sz w:val="24"/>
          <w:szCs w:val="24"/>
          <w:lang w:val="es-AR" w:eastAsia="zh-CN"/>
        </w:rPr>
        <w:t>subiendo el proyecto a</w:t>
      </w:r>
      <w:r w:rsidR="00052603">
        <w:rPr>
          <w:rFonts w:eastAsia="Times New Roman"/>
          <w:sz w:val="24"/>
          <w:szCs w:val="24"/>
          <w:lang w:val="es-AR" w:eastAsia="zh-CN"/>
        </w:rPr>
        <w:t>l Sistema de Gestión de Proyectos “GitHub”.</w:t>
      </w:r>
    </w:p>
    <w:p w14:paraId="6E5B48BA" w14:textId="77777777" w:rsidR="005F0221" w:rsidRPr="00E833B7" w:rsidRDefault="005F0221" w:rsidP="00516E31">
      <w:pPr>
        <w:suppressAutoHyphens/>
        <w:spacing w:after="0" w:line="360" w:lineRule="auto"/>
        <w:ind w:left="1247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3F01FE68" w14:textId="77777777" w:rsidR="005F0221" w:rsidRPr="00965EE1" w:rsidRDefault="005F0221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12" w:name="_Toc44611553"/>
      <w:r w:rsidRPr="00965EE1">
        <w:rPr>
          <w:rFonts w:ascii="Arial" w:eastAsia="Times New Roman" w:hAnsi="Arial" w:cs="Arial"/>
          <w:b/>
          <w:color w:val="auto"/>
          <w:lang w:val="es-AR" w:eastAsia="zh-CN"/>
        </w:rPr>
        <w:t>Dpto. Sistemas Internos:</w:t>
      </w:r>
      <w:bookmarkEnd w:id="12"/>
    </w:p>
    <w:p w14:paraId="71D992BD" w14:textId="12A0A695" w:rsidR="005F0221" w:rsidRPr="00E833B7" w:rsidRDefault="00D94089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No contamos con sistemas internos.</w:t>
      </w:r>
    </w:p>
    <w:p w14:paraId="0E02FBB9" w14:textId="77777777" w:rsidR="005F0221" w:rsidRPr="00E833B7" w:rsidRDefault="005F0221" w:rsidP="00516E31">
      <w:pPr>
        <w:suppressAutoHyphens/>
        <w:spacing w:after="0" w:line="360" w:lineRule="auto"/>
        <w:ind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237F9CCF" w14:textId="77777777" w:rsidR="005F0221" w:rsidRPr="00965EE1" w:rsidRDefault="005F0221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13" w:name="_Toc44611554"/>
      <w:r w:rsidRPr="00965EE1">
        <w:rPr>
          <w:rFonts w:ascii="Arial" w:eastAsia="Times New Roman" w:hAnsi="Arial" w:cs="Arial"/>
          <w:b/>
          <w:color w:val="auto"/>
          <w:lang w:val="es-AR" w:eastAsia="zh-CN"/>
        </w:rPr>
        <w:t>Dpto. Microinformática y Seguridad:</w:t>
      </w:r>
      <w:bookmarkEnd w:id="13"/>
    </w:p>
    <w:p w14:paraId="2770080E" w14:textId="52078B2F" w:rsidR="00BF3063" w:rsidRPr="00BF3063" w:rsidRDefault="001A6EF1" w:rsidP="00122FDE">
      <w:pPr>
        <w:pStyle w:val="Prrafodelista"/>
        <w:numPr>
          <w:ilvl w:val="1"/>
          <w:numId w:val="47"/>
        </w:numPr>
        <w:spacing w:line="360" w:lineRule="auto"/>
        <w:rPr>
          <w:rFonts w:eastAsia="Times New Roman"/>
          <w:sz w:val="24"/>
          <w:szCs w:val="24"/>
          <w:lang w:val="es-AR" w:eastAsia="zh-CN"/>
        </w:rPr>
      </w:pPr>
      <w:r w:rsidRPr="00BF3063">
        <w:rPr>
          <w:rFonts w:eastAsia="Times New Roman"/>
          <w:sz w:val="24"/>
          <w:szCs w:val="24"/>
          <w:lang w:val="es-AR" w:eastAsia="zh-CN"/>
        </w:rPr>
        <w:t xml:space="preserve">No contamos con Microinformática y 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 xml:space="preserve">Seguridad, pero </w:t>
      </w:r>
      <w:r w:rsidR="00BF3063">
        <w:rPr>
          <w:rFonts w:eastAsia="Times New Roman"/>
          <w:sz w:val="24"/>
          <w:szCs w:val="24"/>
          <w:lang w:val="es-AR" w:eastAsia="zh-CN"/>
        </w:rPr>
        <w:t>a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 xml:space="preserve"> partir de la aprobación</w:t>
      </w:r>
      <w:r w:rsidR="00BF3063">
        <w:rPr>
          <w:rFonts w:eastAsia="Times New Roman"/>
          <w:sz w:val="24"/>
          <w:szCs w:val="24"/>
          <w:lang w:val="es-AR" w:eastAsia="zh-CN"/>
        </w:rPr>
        <w:t xml:space="preserve"> del equipo de trabajo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 xml:space="preserve">, </w:t>
      </w:r>
      <w:r w:rsidR="00BF3063">
        <w:rPr>
          <w:rFonts w:eastAsia="Times New Roman"/>
          <w:sz w:val="24"/>
          <w:szCs w:val="24"/>
          <w:lang w:val="es-AR" w:eastAsia="zh-CN"/>
        </w:rPr>
        <w:t xml:space="preserve">se 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>procederá a coordinar el trabajo en conjunto para la puesta en producción.</w:t>
      </w:r>
    </w:p>
    <w:p w14:paraId="43128129" w14:textId="77777777" w:rsidR="005F0221" w:rsidRPr="005F0221" w:rsidRDefault="005F0221" w:rsidP="00516E31">
      <w:pPr>
        <w:spacing w:line="360" w:lineRule="auto"/>
        <w:jc w:val="both"/>
        <w:rPr>
          <w:u w:val="single"/>
        </w:rPr>
      </w:pPr>
    </w:p>
    <w:sectPr w:rsidR="005F0221" w:rsidRPr="005F0221" w:rsidSect="0046625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6727A" w14:textId="77777777" w:rsidR="003A4F39" w:rsidRDefault="003A4F39" w:rsidP="00195529">
      <w:pPr>
        <w:spacing w:after="0" w:line="240" w:lineRule="auto"/>
      </w:pPr>
      <w:r>
        <w:separator/>
      </w:r>
    </w:p>
  </w:endnote>
  <w:endnote w:type="continuationSeparator" w:id="0">
    <w:p w14:paraId="14341F4D" w14:textId="77777777" w:rsidR="003A4F39" w:rsidRDefault="003A4F39" w:rsidP="00195529">
      <w:pPr>
        <w:spacing w:after="0" w:line="240" w:lineRule="auto"/>
      </w:pPr>
      <w:r>
        <w:continuationSeparator/>
      </w:r>
    </w:p>
  </w:endnote>
  <w:endnote w:type="continuationNotice" w:id="1">
    <w:p w14:paraId="04AFAE9E" w14:textId="77777777" w:rsidR="003A4F39" w:rsidRDefault="003A4F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D7BAD" w14:textId="77777777" w:rsidR="003A4F39" w:rsidRDefault="003A4F39" w:rsidP="00195529">
      <w:pPr>
        <w:spacing w:after="0" w:line="240" w:lineRule="auto"/>
      </w:pPr>
      <w:r>
        <w:separator/>
      </w:r>
    </w:p>
  </w:footnote>
  <w:footnote w:type="continuationSeparator" w:id="0">
    <w:p w14:paraId="7C48FA0D" w14:textId="77777777" w:rsidR="003A4F39" w:rsidRDefault="003A4F39" w:rsidP="00195529">
      <w:pPr>
        <w:spacing w:after="0" w:line="240" w:lineRule="auto"/>
      </w:pPr>
      <w:r>
        <w:continuationSeparator/>
      </w:r>
    </w:p>
  </w:footnote>
  <w:footnote w:type="continuationNotice" w:id="1">
    <w:p w14:paraId="21FB7A32" w14:textId="77777777" w:rsidR="003A4F39" w:rsidRDefault="003A4F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0D7172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0D7172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46E40E02" w:rsidR="00591233" w:rsidRPr="00F65E64" w:rsidRDefault="005F0221" w:rsidP="00591233">
          <w:pPr>
            <w:rPr>
              <w:rFonts w:ascii="Arial" w:hAnsi="Arial" w:cs="Arial"/>
            </w:rPr>
          </w:pPr>
          <w:r w:rsidRPr="005F0221">
            <w:rPr>
              <w:rFonts w:ascii="Arial" w:hAnsi="Arial" w:cs="Arial"/>
            </w:rPr>
            <w:t>Entorno DTP Normativa</w:t>
          </w:r>
        </w:p>
      </w:tc>
      <w:tc>
        <w:tcPr>
          <w:tcW w:w="2410" w:type="dxa"/>
        </w:tcPr>
        <w:p w14:paraId="6E2DE868" w14:textId="2F9B6440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</w:t>
          </w:r>
          <w:r w:rsidR="00287E73">
            <w:rPr>
              <w:rFonts w:ascii="Arial" w:hAnsi="Arial" w:cs="Arial"/>
            </w:rPr>
            <w:t>30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0D7172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381B976A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 w:rsidR="005F0221" w:rsidRPr="005F0221">
            <w:rPr>
              <w:rFonts w:ascii="Arial" w:hAnsi="Arial" w:cs="Arial"/>
            </w:rPr>
            <w:t>Entorno DTP Normativa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2" w15:restartNumberingAfterBreak="0">
    <w:nsid w:val="00000005"/>
    <w:multiLevelType w:val="singleLevel"/>
    <w:tmpl w:val="00000005"/>
    <w:name w:val="WW8Num4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3" w15:restartNumberingAfterBreak="0">
    <w:nsid w:val="0A297F62"/>
    <w:multiLevelType w:val="multilevel"/>
    <w:tmpl w:val="4F40E2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3F00B7"/>
    <w:multiLevelType w:val="multilevel"/>
    <w:tmpl w:val="1E2856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C31E6"/>
    <w:multiLevelType w:val="multilevel"/>
    <w:tmpl w:val="1CB2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452C8D"/>
    <w:multiLevelType w:val="hybridMultilevel"/>
    <w:tmpl w:val="B5061F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23DF7"/>
    <w:multiLevelType w:val="multilevel"/>
    <w:tmpl w:val="D7B0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974537"/>
    <w:multiLevelType w:val="multilevel"/>
    <w:tmpl w:val="1DCA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CC0A19"/>
    <w:multiLevelType w:val="multilevel"/>
    <w:tmpl w:val="11A0AF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00" w:hanging="1800"/>
      </w:pPr>
      <w:rPr>
        <w:rFonts w:hint="default"/>
      </w:rPr>
    </w:lvl>
  </w:abstractNum>
  <w:abstractNum w:abstractNumId="10" w15:restartNumberingAfterBreak="0">
    <w:nsid w:val="1C23213F"/>
    <w:multiLevelType w:val="hybridMultilevel"/>
    <w:tmpl w:val="2718472E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B3B95"/>
    <w:multiLevelType w:val="multilevel"/>
    <w:tmpl w:val="F1F4AC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E56C06"/>
    <w:multiLevelType w:val="multilevel"/>
    <w:tmpl w:val="C7BC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5806F7"/>
    <w:multiLevelType w:val="multilevel"/>
    <w:tmpl w:val="A072AD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616925"/>
    <w:multiLevelType w:val="multilevel"/>
    <w:tmpl w:val="ECA282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6D85B7D"/>
    <w:multiLevelType w:val="multilevel"/>
    <w:tmpl w:val="1208210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7B16494"/>
    <w:multiLevelType w:val="hybridMultilevel"/>
    <w:tmpl w:val="8A7AF0AE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003C6"/>
    <w:multiLevelType w:val="multilevel"/>
    <w:tmpl w:val="D91A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915BF7"/>
    <w:multiLevelType w:val="multilevel"/>
    <w:tmpl w:val="BC7C72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B30080"/>
    <w:multiLevelType w:val="multilevel"/>
    <w:tmpl w:val="DCE6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E634CB"/>
    <w:multiLevelType w:val="multilevel"/>
    <w:tmpl w:val="1C86CB84"/>
    <w:lvl w:ilvl="0">
      <w:start w:val="1"/>
      <w:numFmt w:val="decimal"/>
      <w:pStyle w:val="STYYLE1"/>
      <w:lvlText w:val="%1."/>
      <w:lvlJc w:val="left"/>
      <w:pPr>
        <w:ind w:left="360" w:hanging="360"/>
      </w:pPr>
      <w:rPr>
        <w:rFonts w:hint="default"/>
        <w:b/>
        <w:bCs/>
        <w:w w:val="99"/>
        <w:sz w:val="24"/>
        <w:szCs w:val="24"/>
        <w:lang w:val="es-CO" w:eastAsia="es-CO" w:bidi="es-CO"/>
      </w:rPr>
    </w:lvl>
    <w:lvl w:ilvl="1">
      <w:start w:val="1"/>
      <w:numFmt w:val="decimal"/>
      <w:pStyle w:val="STYYYLE2"/>
      <w:lvlText w:val="%1.%2."/>
      <w:lvlJc w:val="left"/>
      <w:pPr>
        <w:ind w:left="792" w:hanging="432"/>
      </w:pPr>
      <w:rPr>
        <w:rFonts w:hint="default"/>
        <w:b/>
        <w:bCs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s-CO" w:eastAsia="es-CO" w:bidi="es-C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s-CO" w:eastAsia="es-CO" w:bidi="es-C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s-CO" w:eastAsia="es-CO" w:bidi="es-C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s-CO" w:eastAsia="es-CO" w:bidi="es-C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s-CO" w:eastAsia="es-CO" w:bidi="es-C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s-CO" w:eastAsia="es-CO" w:bidi="es-C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s-CO" w:eastAsia="es-CO" w:bidi="es-CO"/>
      </w:rPr>
    </w:lvl>
  </w:abstractNum>
  <w:abstractNum w:abstractNumId="21" w15:restartNumberingAfterBreak="0">
    <w:nsid w:val="37586D95"/>
    <w:multiLevelType w:val="hybridMultilevel"/>
    <w:tmpl w:val="69A6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es-CO" w:eastAsia="es-CO" w:bidi="es-CO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5657B"/>
    <w:multiLevelType w:val="hybridMultilevel"/>
    <w:tmpl w:val="16AAE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es-CO" w:eastAsia="es-CO" w:bidi="es-C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1C4162"/>
    <w:multiLevelType w:val="hybridMultilevel"/>
    <w:tmpl w:val="3CF6F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7578C"/>
    <w:multiLevelType w:val="hybridMultilevel"/>
    <w:tmpl w:val="A12EE29A"/>
    <w:lvl w:ilvl="0" w:tplc="D5D62394">
      <w:numFmt w:val="bullet"/>
      <w:lvlText w:val="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s-CO" w:eastAsia="es-CO" w:bidi="es-CO"/>
      </w:rPr>
    </w:lvl>
    <w:lvl w:ilvl="1" w:tplc="5C8256DE">
      <w:numFmt w:val="bullet"/>
      <w:lvlText w:val="•"/>
      <w:lvlJc w:val="left"/>
      <w:pPr>
        <w:ind w:left="1776" w:hanging="360"/>
      </w:pPr>
      <w:rPr>
        <w:rFonts w:hint="default"/>
        <w:lang w:val="es-CO" w:eastAsia="es-CO" w:bidi="es-CO"/>
      </w:rPr>
    </w:lvl>
    <w:lvl w:ilvl="2" w:tplc="05EA1BAE">
      <w:numFmt w:val="bullet"/>
      <w:lvlText w:val="•"/>
      <w:lvlJc w:val="left"/>
      <w:pPr>
        <w:ind w:left="2612" w:hanging="360"/>
      </w:pPr>
      <w:rPr>
        <w:rFonts w:hint="default"/>
        <w:lang w:val="es-CO" w:eastAsia="es-CO" w:bidi="es-CO"/>
      </w:rPr>
    </w:lvl>
    <w:lvl w:ilvl="3" w:tplc="220A3542">
      <w:numFmt w:val="bullet"/>
      <w:lvlText w:val="•"/>
      <w:lvlJc w:val="left"/>
      <w:pPr>
        <w:ind w:left="3448" w:hanging="360"/>
      </w:pPr>
      <w:rPr>
        <w:rFonts w:hint="default"/>
        <w:lang w:val="es-CO" w:eastAsia="es-CO" w:bidi="es-CO"/>
      </w:rPr>
    </w:lvl>
    <w:lvl w:ilvl="4" w:tplc="A75C05EA">
      <w:numFmt w:val="bullet"/>
      <w:lvlText w:val="•"/>
      <w:lvlJc w:val="left"/>
      <w:pPr>
        <w:ind w:left="4284" w:hanging="360"/>
      </w:pPr>
      <w:rPr>
        <w:rFonts w:hint="default"/>
        <w:lang w:val="es-CO" w:eastAsia="es-CO" w:bidi="es-CO"/>
      </w:rPr>
    </w:lvl>
    <w:lvl w:ilvl="5" w:tplc="5688FD0A">
      <w:numFmt w:val="bullet"/>
      <w:lvlText w:val="•"/>
      <w:lvlJc w:val="left"/>
      <w:pPr>
        <w:ind w:left="5120" w:hanging="360"/>
      </w:pPr>
      <w:rPr>
        <w:rFonts w:hint="default"/>
        <w:lang w:val="es-CO" w:eastAsia="es-CO" w:bidi="es-CO"/>
      </w:rPr>
    </w:lvl>
    <w:lvl w:ilvl="6" w:tplc="1D0011A6">
      <w:numFmt w:val="bullet"/>
      <w:lvlText w:val="•"/>
      <w:lvlJc w:val="left"/>
      <w:pPr>
        <w:ind w:left="5956" w:hanging="360"/>
      </w:pPr>
      <w:rPr>
        <w:rFonts w:hint="default"/>
        <w:lang w:val="es-CO" w:eastAsia="es-CO" w:bidi="es-CO"/>
      </w:rPr>
    </w:lvl>
    <w:lvl w:ilvl="7" w:tplc="54467A08">
      <w:numFmt w:val="bullet"/>
      <w:lvlText w:val="•"/>
      <w:lvlJc w:val="left"/>
      <w:pPr>
        <w:ind w:left="6792" w:hanging="360"/>
      </w:pPr>
      <w:rPr>
        <w:rFonts w:hint="default"/>
        <w:lang w:val="es-CO" w:eastAsia="es-CO" w:bidi="es-CO"/>
      </w:rPr>
    </w:lvl>
    <w:lvl w:ilvl="8" w:tplc="F9C0F956">
      <w:numFmt w:val="bullet"/>
      <w:lvlText w:val="•"/>
      <w:lvlJc w:val="left"/>
      <w:pPr>
        <w:ind w:left="7628" w:hanging="360"/>
      </w:pPr>
      <w:rPr>
        <w:rFonts w:hint="default"/>
        <w:lang w:val="es-CO" w:eastAsia="es-CO" w:bidi="es-CO"/>
      </w:rPr>
    </w:lvl>
  </w:abstractNum>
  <w:abstractNum w:abstractNumId="25" w15:restartNumberingAfterBreak="0">
    <w:nsid w:val="449E26AC"/>
    <w:multiLevelType w:val="multilevel"/>
    <w:tmpl w:val="ADCA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1323C1"/>
    <w:multiLevelType w:val="multilevel"/>
    <w:tmpl w:val="CF6869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7D3D90"/>
    <w:multiLevelType w:val="multilevel"/>
    <w:tmpl w:val="0944CD3C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80" w:hanging="2160"/>
      </w:pPr>
      <w:rPr>
        <w:rFonts w:hint="default"/>
      </w:rPr>
    </w:lvl>
  </w:abstractNum>
  <w:abstractNum w:abstractNumId="28" w15:restartNumberingAfterBreak="0">
    <w:nsid w:val="48A40E81"/>
    <w:multiLevelType w:val="multilevel"/>
    <w:tmpl w:val="59881A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036324"/>
    <w:multiLevelType w:val="multilevel"/>
    <w:tmpl w:val="7158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EBE25BE"/>
    <w:multiLevelType w:val="multilevel"/>
    <w:tmpl w:val="27984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E6C25"/>
    <w:multiLevelType w:val="multilevel"/>
    <w:tmpl w:val="12D4B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D57756"/>
    <w:multiLevelType w:val="multilevel"/>
    <w:tmpl w:val="CB2267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B6532A"/>
    <w:multiLevelType w:val="multilevel"/>
    <w:tmpl w:val="8DA6AA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34B3AB9"/>
    <w:multiLevelType w:val="multilevel"/>
    <w:tmpl w:val="38CA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AA3731"/>
    <w:multiLevelType w:val="multilevel"/>
    <w:tmpl w:val="4094D7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B32C47"/>
    <w:multiLevelType w:val="multilevel"/>
    <w:tmpl w:val="B00C44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55956EC2"/>
    <w:multiLevelType w:val="multilevel"/>
    <w:tmpl w:val="BAC0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6E319FD"/>
    <w:multiLevelType w:val="multilevel"/>
    <w:tmpl w:val="65F62C5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5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36" w:hanging="2160"/>
      </w:pPr>
      <w:rPr>
        <w:rFonts w:hint="default"/>
      </w:rPr>
    </w:lvl>
  </w:abstractNum>
  <w:abstractNum w:abstractNumId="40" w15:restartNumberingAfterBreak="0">
    <w:nsid w:val="5ADA2333"/>
    <w:multiLevelType w:val="hybridMultilevel"/>
    <w:tmpl w:val="47806BE6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 w15:restartNumberingAfterBreak="0">
    <w:nsid w:val="61AB29C4"/>
    <w:multiLevelType w:val="multilevel"/>
    <w:tmpl w:val="E79C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7864A59"/>
    <w:multiLevelType w:val="hybridMultilevel"/>
    <w:tmpl w:val="17D22A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277512"/>
    <w:multiLevelType w:val="multilevel"/>
    <w:tmpl w:val="085A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BD465AA"/>
    <w:multiLevelType w:val="multilevel"/>
    <w:tmpl w:val="05DC33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9A77FF"/>
    <w:multiLevelType w:val="hybridMultilevel"/>
    <w:tmpl w:val="7E26D94C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4B92071"/>
    <w:multiLevelType w:val="multilevel"/>
    <w:tmpl w:val="9774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A752102"/>
    <w:multiLevelType w:val="multilevel"/>
    <w:tmpl w:val="A6825AF4"/>
    <w:lvl w:ilvl="0">
      <w:start w:val="2"/>
      <w:numFmt w:val="decimal"/>
      <w:lvlText w:val="%1"/>
      <w:lvlJc w:val="left"/>
      <w:pPr>
        <w:ind w:left="2070" w:hanging="780"/>
      </w:pPr>
      <w:rPr>
        <w:rFonts w:hint="default"/>
        <w:lang w:val="es-CO" w:eastAsia="es-CO" w:bidi="es-CO"/>
      </w:rPr>
    </w:lvl>
    <w:lvl w:ilvl="1">
      <w:start w:val="1"/>
      <w:numFmt w:val="decimal"/>
      <w:lvlText w:val="%1.%2"/>
      <w:lvlJc w:val="left"/>
      <w:pPr>
        <w:ind w:left="2070" w:hanging="780"/>
      </w:pPr>
      <w:rPr>
        <w:rFonts w:ascii="Arial" w:eastAsia="Arial" w:hAnsi="Arial" w:cs="Arial" w:hint="default"/>
        <w:b/>
        <w:bCs/>
        <w:w w:val="99"/>
        <w:sz w:val="24"/>
        <w:szCs w:val="24"/>
        <w:lang w:val="es-CO" w:eastAsia="es-CO" w:bidi="es-CO"/>
      </w:rPr>
    </w:lvl>
    <w:lvl w:ilvl="2">
      <w:numFmt w:val="bullet"/>
      <w:lvlText w:val="•"/>
      <w:lvlJc w:val="left"/>
      <w:pPr>
        <w:ind w:left="3524" w:hanging="780"/>
      </w:pPr>
      <w:rPr>
        <w:rFonts w:hint="default"/>
        <w:lang w:val="es-CO" w:eastAsia="es-CO" w:bidi="es-CO"/>
      </w:rPr>
    </w:lvl>
    <w:lvl w:ilvl="3">
      <w:numFmt w:val="bullet"/>
      <w:lvlText w:val="•"/>
      <w:lvlJc w:val="left"/>
      <w:pPr>
        <w:ind w:left="4246" w:hanging="780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4968" w:hanging="780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5690" w:hanging="780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6412" w:hanging="780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7134" w:hanging="780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7856" w:hanging="780"/>
      </w:pPr>
      <w:rPr>
        <w:rFonts w:hint="default"/>
        <w:lang w:val="es-CO" w:eastAsia="es-CO" w:bidi="es-CO"/>
      </w:rPr>
    </w:lvl>
  </w:abstractNum>
  <w:num w:numId="1">
    <w:abstractNumId w:val="34"/>
  </w:num>
  <w:num w:numId="2">
    <w:abstractNumId w:val="24"/>
  </w:num>
  <w:num w:numId="3">
    <w:abstractNumId w:val="22"/>
  </w:num>
  <w:num w:numId="4">
    <w:abstractNumId w:val="20"/>
  </w:num>
  <w:num w:numId="5">
    <w:abstractNumId w:val="47"/>
  </w:num>
  <w:num w:numId="6">
    <w:abstractNumId w:val="25"/>
  </w:num>
  <w:num w:numId="7">
    <w:abstractNumId w:val="39"/>
  </w:num>
  <w:num w:numId="8">
    <w:abstractNumId w:val="42"/>
  </w:num>
  <w:num w:numId="9">
    <w:abstractNumId w:val="7"/>
  </w:num>
  <w:num w:numId="10">
    <w:abstractNumId w:val="29"/>
  </w:num>
  <w:num w:numId="11">
    <w:abstractNumId w:val="12"/>
  </w:num>
  <w:num w:numId="12">
    <w:abstractNumId w:val="41"/>
  </w:num>
  <w:num w:numId="13">
    <w:abstractNumId w:val="36"/>
  </w:num>
  <w:num w:numId="14">
    <w:abstractNumId w:val="17"/>
  </w:num>
  <w:num w:numId="15">
    <w:abstractNumId w:val="43"/>
  </w:num>
  <w:num w:numId="16">
    <w:abstractNumId w:val="33"/>
  </w:num>
  <w:num w:numId="17">
    <w:abstractNumId w:val="35"/>
  </w:num>
  <w:num w:numId="18">
    <w:abstractNumId w:val="38"/>
  </w:num>
  <w:num w:numId="19">
    <w:abstractNumId w:val="28"/>
  </w:num>
  <w:num w:numId="20">
    <w:abstractNumId w:val="11"/>
  </w:num>
  <w:num w:numId="21">
    <w:abstractNumId w:val="30"/>
  </w:num>
  <w:num w:numId="22">
    <w:abstractNumId w:val="8"/>
  </w:num>
  <w:num w:numId="23">
    <w:abstractNumId w:val="4"/>
  </w:num>
  <w:num w:numId="24">
    <w:abstractNumId w:val="13"/>
  </w:num>
  <w:num w:numId="25">
    <w:abstractNumId w:val="19"/>
  </w:num>
  <w:num w:numId="26">
    <w:abstractNumId w:val="31"/>
  </w:num>
  <w:num w:numId="27">
    <w:abstractNumId w:val="18"/>
  </w:num>
  <w:num w:numId="28">
    <w:abstractNumId w:val="44"/>
  </w:num>
  <w:num w:numId="29">
    <w:abstractNumId w:val="5"/>
  </w:num>
  <w:num w:numId="30">
    <w:abstractNumId w:val="14"/>
  </w:num>
  <w:num w:numId="31">
    <w:abstractNumId w:val="37"/>
  </w:num>
  <w:num w:numId="32">
    <w:abstractNumId w:val="32"/>
  </w:num>
  <w:num w:numId="33">
    <w:abstractNumId w:val="26"/>
  </w:num>
  <w:num w:numId="34">
    <w:abstractNumId w:val="3"/>
  </w:num>
  <w:num w:numId="35">
    <w:abstractNumId w:val="46"/>
  </w:num>
  <w:num w:numId="36">
    <w:abstractNumId w:val="9"/>
  </w:num>
  <w:num w:numId="37">
    <w:abstractNumId w:val="15"/>
  </w:num>
  <w:num w:numId="38">
    <w:abstractNumId w:val="27"/>
  </w:num>
  <w:num w:numId="39">
    <w:abstractNumId w:val="40"/>
  </w:num>
  <w:num w:numId="40">
    <w:abstractNumId w:val="21"/>
  </w:num>
  <w:num w:numId="41">
    <w:abstractNumId w:val="10"/>
  </w:num>
  <w:num w:numId="42">
    <w:abstractNumId w:val="16"/>
  </w:num>
  <w:num w:numId="43">
    <w:abstractNumId w:val="0"/>
  </w:num>
  <w:num w:numId="44">
    <w:abstractNumId w:val="1"/>
  </w:num>
  <w:num w:numId="45">
    <w:abstractNumId w:val="2"/>
  </w:num>
  <w:num w:numId="46">
    <w:abstractNumId w:val="45"/>
  </w:num>
  <w:num w:numId="47">
    <w:abstractNumId w:val="6"/>
  </w:num>
  <w:num w:numId="48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046D"/>
    <w:rsid w:val="00000F54"/>
    <w:rsid w:val="0001078E"/>
    <w:rsid w:val="00015DDF"/>
    <w:rsid w:val="00030799"/>
    <w:rsid w:val="000312D9"/>
    <w:rsid w:val="00044191"/>
    <w:rsid w:val="000456D8"/>
    <w:rsid w:val="00045857"/>
    <w:rsid w:val="00047DBF"/>
    <w:rsid w:val="00052603"/>
    <w:rsid w:val="00054A11"/>
    <w:rsid w:val="00056D1F"/>
    <w:rsid w:val="000615CB"/>
    <w:rsid w:val="00070A12"/>
    <w:rsid w:val="00073477"/>
    <w:rsid w:val="00073E95"/>
    <w:rsid w:val="00076820"/>
    <w:rsid w:val="0009053A"/>
    <w:rsid w:val="00091DFF"/>
    <w:rsid w:val="0009341D"/>
    <w:rsid w:val="000935C3"/>
    <w:rsid w:val="00096551"/>
    <w:rsid w:val="000A1E50"/>
    <w:rsid w:val="000B1782"/>
    <w:rsid w:val="000B6523"/>
    <w:rsid w:val="000C0A85"/>
    <w:rsid w:val="000C228A"/>
    <w:rsid w:val="000D0A81"/>
    <w:rsid w:val="000D24ED"/>
    <w:rsid w:val="000D65B0"/>
    <w:rsid w:val="000D7172"/>
    <w:rsid w:val="000E25D4"/>
    <w:rsid w:val="000F4FE8"/>
    <w:rsid w:val="00110052"/>
    <w:rsid w:val="00111C1A"/>
    <w:rsid w:val="00116108"/>
    <w:rsid w:val="00116231"/>
    <w:rsid w:val="00122FDE"/>
    <w:rsid w:val="00124947"/>
    <w:rsid w:val="00125555"/>
    <w:rsid w:val="00132AC3"/>
    <w:rsid w:val="00134A70"/>
    <w:rsid w:val="00134B42"/>
    <w:rsid w:val="00135B01"/>
    <w:rsid w:val="0014613F"/>
    <w:rsid w:val="00150EDB"/>
    <w:rsid w:val="00152240"/>
    <w:rsid w:val="00155758"/>
    <w:rsid w:val="00156007"/>
    <w:rsid w:val="00162EA1"/>
    <w:rsid w:val="00182462"/>
    <w:rsid w:val="00182D03"/>
    <w:rsid w:val="00191F65"/>
    <w:rsid w:val="00195529"/>
    <w:rsid w:val="001973D3"/>
    <w:rsid w:val="001A6EF1"/>
    <w:rsid w:val="001B5EA4"/>
    <w:rsid w:val="001C51AB"/>
    <w:rsid w:val="001C7ED2"/>
    <w:rsid w:val="001D5536"/>
    <w:rsid w:val="001D5DB7"/>
    <w:rsid w:val="001D71B5"/>
    <w:rsid w:val="001D7524"/>
    <w:rsid w:val="001E16BB"/>
    <w:rsid w:val="001E1DA0"/>
    <w:rsid w:val="001F1E7E"/>
    <w:rsid w:val="001F466C"/>
    <w:rsid w:val="00203499"/>
    <w:rsid w:val="00206954"/>
    <w:rsid w:val="002112CB"/>
    <w:rsid w:val="00215003"/>
    <w:rsid w:val="00215E91"/>
    <w:rsid w:val="002210A6"/>
    <w:rsid w:val="002243E3"/>
    <w:rsid w:val="00241339"/>
    <w:rsid w:val="002435A8"/>
    <w:rsid w:val="002447C2"/>
    <w:rsid w:val="00247EFD"/>
    <w:rsid w:val="00252517"/>
    <w:rsid w:val="00252C8E"/>
    <w:rsid w:val="00253A14"/>
    <w:rsid w:val="00257606"/>
    <w:rsid w:val="00260449"/>
    <w:rsid w:val="00261377"/>
    <w:rsid w:val="00263572"/>
    <w:rsid w:val="0026658C"/>
    <w:rsid w:val="00275286"/>
    <w:rsid w:val="00277C1C"/>
    <w:rsid w:val="00282278"/>
    <w:rsid w:val="00284FD6"/>
    <w:rsid w:val="002860CD"/>
    <w:rsid w:val="002864C6"/>
    <w:rsid w:val="00287E73"/>
    <w:rsid w:val="0029241C"/>
    <w:rsid w:val="00292A0D"/>
    <w:rsid w:val="002A53E4"/>
    <w:rsid w:val="002B2373"/>
    <w:rsid w:val="002C05C5"/>
    <w:rsid w:val="002D3613"/>
    <w:rsid w:val="002E152F"/>
    <w:rsid w:val="002F0F43"/>
    <w:rsid w:val="002F23EC"/>
    <w:rsid w:val="002F5B60"/>
    <w:rsid w:val="003004F8"/>
    <w:rsid w:val="00303DE8"/>
    <w:rsid w:val="00304FA4"/>
    <w:rsid w:val="00306DD4"/>
    <w:rsid w:val="003077B4"/>
    <w:rsid w:val="00314AD6"/>
    <w:rsid w:val="00315250"/>
    <w:rsid w:val="00317B9C"/>
    <w:rsid w:val="00317FF5"/>
    <w:rsid w:val="00320A00"/>
    <w:rsid w:val="00330DD6"/>
    <w:rsid w:val="0033405E"/>
    <w:rsid w:val="00334CE5"/>
    <w:rsid w:val="00337114"/>
    <w:rsid w:val="003407B8"/>
    <w:rsid w:val="003428E3"/>
    <w:rsid w:val="00345867"/>
    <w:rsid w:val="00346D8C"/>
    <w:rsid w:val="00350D4D"/>
    <w:rsid w:val="00352354"/>
    <w:rsid w:val="0035398B"/>
    <w:rsid w:val="003609FE"/>
    <w:rsid w:val="003620DB"/>
    <w:rsid w:val="00375687"/>
    <w:rsid w:val="00376F47"/>
    <w:rsid w:val="00380B17"/>
    <w:rsid w:val="00384611"/>
    <w:rsid w:val="00390080"/>
    <w:rsid w:val="00391428"/>
    <w:rsid w:val="00392FDD"/>
    <w:rsid w:val="0039486C"/>
    <w:rsid w:val="00396F83"/>
    <w:rsid w:val="003978DB"/>
    <w:rsid w:val="003A0B51"/>
    <w:rsid w:val="003A4F39"/>
    <w:rsid w:val="003A5199"/>
    <w:rsid w:val="003B0120"/>
    <w:rsid w:val="003B2C2A"/>
    <w:rsid w:val="003C6245"/>
    <w:rsid w:val="003D4BBF"/>
    <w:rsid w:val="003D6B17"/>
    <w:rsid w:val="003E2A7D"/>
    <w:rsid w:val="003E65B0"/>
    <w:rsid w:val="003E7C43"/>
    <w:rsid w:val="003F7A0B"/>
    <w:rsid w:val="00400801"/>
    <w:rsid w:val="00401897"/>
    <w:rsid w:val="00402ABA"/>
    <w:rsid w:val="00414D35"/>
    <w:rsid w:val="0042078E"/>
    <w:rsid w:val="00442944"/>
    <w:rsid w:val="00443A37"/>
    <w:rsid w:val="00443F21"/>
    <w:rsid w:val="00446002"/>
    <w:rsid w:val="004535AE"/>
    <w:rsid w:val="00455242"/>
    <w:rsid w:val="004552CB"/>
    <w:rsid w:val="00464A42"/>
    <w:rsid w:val="0046584A"/>
    <w:rsid w:val="00466254"/>
    <w:rsid w:val="004666E0"/>
    <w:rsid w:val="004707E0"/>
    <w:rsid w:val="004744C0"/>
    <w:rsid w:val="0047678B"/>
    <w:rsid w:val="0048393A"/>
    <w:rsid w:val="004908CC"/>
    <w:rsid w:val="00492EB5"/>
    <w:rsid w:val="00494E0C"/>
    <w:rsid w:val="00495171"/>
    <w:rsid w:val="004A2CD7"/>
    <w:rsid w:val="004B2323"/>
    <w:rsid w:val="004C012F"/>
    <w:rsid w:val="004C4095"/>
    <w:rsid w:val="004C542F"/>
    <w:rsid w:val="004C7D10"/>
    <w:rsid w:val="004D3AE6"/>
    <w:rsid w:val="004D6184"/>
    <w:rsid w:val="004E025A"/>
    <w:rsid w:val="004E45E3"/>
    <w:rsid w:val="004E57EC"/>
    <w:rsid w:val="004E6F45"/>
    <w:rsid w:val="004F6E6E"/>
    <w:rsid w:val="004F792E"/>
    <w:rsid w:val="00514E05"/>
    <w:rsid w:val="00516E31"/>
    <w:rsid w:val="005218D0"/>
    <w:rsid w:val="00527150"/>
    <w:rsid w:val="00531397"/>
    <w:rsid w:val="005360FD"/>
    <w:rsid w:val="005424AC"/>
    <w:rsid w:val="00543B3C"/>
    <w:rsid w:val="00547019"/>
    <w:rsid w:val="005515D9"/>
    <w:rsid w:val="00551E0C"/>
    <w:rsid w:val="00561494"/>
    <w:rsid w:val="00562D29"/>
    <w:rsid w:val="0057355C"/>
    <w:rsid w:val="00577CB6"/>
    <w:rsid w:val="0058021F"/>
    <w:rsid w:val="00586D2F"/>
    <w:rsid w:val="00587F7E"/>
    <w:rsid w:val="005911C2"/>
    <w:rsid w:val="00591233"/>
    <w:rsid w:val="00592E19"/>
    <w:rsid w:val="00594E20"/>
    <w:rsid w:val="005A1B41"/>
    <w:rsid w:val="005A25D1"/>
    <w:rsid w:val="005A5CC7"/>
    <w:rsid w:val="005A6EA2"/>
    <w:rsid w:val="005B3D25"/>
    <w:rsid w:val="005B5BEA"/>
    <w:rsid w:val="005B7681"/>
    <w:rsid w:val="005B7DC0"/>
    <w:rsid w:val="005C1651"/>
    <w:rsid w:val="005C48B3"/>
    <w:rsid w:val="005C4A68"/>
    <w:rsid w:val="005C5A75"/>
    <w:rsid w:val="005E0531"/>
    <w:rsid w:val="005E096C"/>
    <w:rsid w:val="005E454E"/>
    <w:rsid w:val="005E625F"/>
    <w:rsid w:val="005E6904"/>
    <w:rsid w:val="005E6A92"/>
    <w:rsid w:val="005F0221"/>
    <w:rsid w:val="005F4EED"/>
    <w:rsid w:val="005F77E8"/>
    <w:rsid w:val="00600354"/>
    <w:rsid w:val="0060124D"/>
    <w:rsid w:val="00613F1B"/>
    <w:rsid w:val="006261C0"/>
    <w:rsid w:val="00640BC1"/>
    <w:rsid w:val="00642271"/>
    <w:rsid w:val="0064625E"/>
    <w:rsid w:val="006473C6"/>
    <w:rsid w:val="006536C1"/>
    <w:rsid w:val="006547C7"/>
    <w:rsid w:val="00656BD4"/>
    <w:rsid w:val="00656FB5"/>
    <w:rsid w:val="00666B49"/>
    <w:rsid w:val="006672F3"/>
    <w:rsid w:val="00673A0F"/>
    <w:rsid w:val="0067475B"/>
    <w:rsid w:val="006812F6"/>
    <w:rsid w:val="00683B71"/>
    <w:rsid w:val="0069604D"/>
    <w:rsid w:val="00697F21"/>
    <w:rsid w:val="006A39BB"/>
    <w:rsid w:val="006A3B76"/>
    <w:rsid w:val="006A57E8"/>
    <w:rsid w:val="006A72E6"/>
    <w:rsid w:val="006A7941"/>
    <w:rsid w:val="006B06FB"/>
    <w:rsid w:val="006B2AD9"/>
    <w:rsid w:val="006B2E29"/>
    <w:rsid w:val="006B2F3D"/>
    <w:rsid w:val="006B667A"/>
    <w:rsid w:val="006B780F"/>
    <w:rsid w:val="006C14D1"/>
    <w:rsid w:val="006C1C86"/>
    <w:rsid w:val="006C70C9"/>
    <w:rsid w:val="006D0035"/>
    <w:rsid w:val="006D0F16"/>
    <w:rsid w:val="006D13D8"/>
    <w:rsid w:val="006E13ED"/>
    <w:rsid w:val="006E43A1"/>
    <w:rsid w:val="006E50BE"/>
    <w:rsid w:val="006E7975"/>
    <w:rsid w:val="006F244C"/>
    <w:rsid w:val="006F6175"/>
    <w:rsid w:val="007101A2"/>
    <w:rsid w:val="0071129A"/>
    <w:rsid w:val="00711832"/>
    <w:rsid w:val="00716A27"/>
    <w:rsid w:val="0071726D"/>
    <w:rsid w:val="00722F5F"/>
    <w:rsid w:val="00732366"/>
    <w:rsid w:val="00736E6E"/>
    <w:rsid w:val="00740BDC"/>
    <w:rsid w:val="00746D7D"/>
    <w:rsid w:val="007479F0"/>
    <w:rsid w:val="00750C7A"/>
    <w:rsid w:val="0076104A"/>
    <w:rsid w:val="00780A31"/>
    <w:rsid w:val="00781523"/>
    <w:rsid w:val="00793A76"/>
    <w:rsid w:val="00797721"/>
    <w:rsid w:val="007A2D14"/>
    <w:rsid w:val="007A6337"/>
    <w:rsid w:val="007C451B"/>
    <w:rsid w:val="007D0945"/>
    <w:rsid w:val="007D2677"/>
    <w:rsid w:val="007D7EAF"/>
    <w:rsid w:val="007E089A"/>
    <w:rsid w:val="007E1370"/>
    <w:rsid w:val="007E1A7D"/>
    <w:rsid w:val="007E2D83"/>
    <w:rsid w:val="007E47B2"/>
    <w:rsid w:val="007E7161"/>
    <w:rsid w:val="007F2308"/>
    <w:rsid w:val="007F24B9"/>
    <w:rsid w:val="00804B25"/>
    <w:rsid w:val="00805263"/>
    <w:rsid w:val="00807381"/>
    <w:rsid w:val="00810B36"/>
    <w:rsid w:val="00811AA6"/>
    <w:rsid w:val="00813063"/>
    <w:rsid w:val="00813B1F"/>
    <w:rsid w:val="0081749D"/>
    <w:rsid w:val="0081762F"/>
    <w:rsid w:val="00821C4E"/>
    <w:rsid w:val="00825F3F"/>
    <w:rsid w:val="00827594"/>
    <w:rsid w:val="0083701F"/>
    <w:rsid w:val="00847B02"/>
    <w:rsid w:val="00850459"/>
    <w:rsid w:val="008524DC"/>
    <w:rsid w:val="00852E94"/>
    <w:rsid w:val="00855EA4"/>
    <w:rsid w:val="0085759D"/>
    <w:rsid w:val="00860753"/>
    <w:rsid w:val="00861D74"/>
    <w:rsid w:val="0086406A"/>
    <w:rsid w:val="00873BD2"/>
    <w:rsid w:val="0087778C"/>
    <w:rsid w:val="008853D0"/>
    <w:rsid w:val="00896D6E"/>
    <w:rsid w:val="00897F97"/>
    <w:rsid w:val="008A1FBE"/>
    <w:rsid w:val="008A30C3"/>
    <w:rsid w:val="008A5E86"/>
    <w:rsid w:val="008B0F09"/>
    <w:rsid w:val="008B1402"/>
    <w:rsid w:val="008C0A71"/>
    <w:rsid w:val="008C1797"/>
    <w:rsid w:val="008C2F0F"/>
    <w:rsid w:val="008D569E"/>
    <w:rsid w:val="008D60E6"/>
    <w:rsid w:val="008E67AC"/>
    <w:rsid w:val="008F46B5"/>
    <w:rsid w:val="00903D04"/>
    <w:rsid w:val="00907743"/>
    <w:rsid w:val="00925B3E"/>
    <w:rsid w:val="009302AE"/>
    <w:rsid w:val="00942285"/>
    <w:rsid w:val="00943AE8"/>
    <w:rsid w:val="00944D3F"/>
    <w:rsid w:val="00946846"/>
    <w:rsid w:val="00950F7E"/>
    <w:rsid w:val="0095104B"/>
    <w:rsid w:val="00951498"/>
    <w:rsid w:val="0095479F"/>
    <w:rsid w:val="00962DC0"/>
    <w:rsid w:val="009640F6"/>
    <w:rsid w:val="00965EE1"/>
    <w:rsid w:val="0096612F"/>
    <w:rsid w:val="009704F8"/>
    <w:rsid w:val="00976CB1"/>
    <w:rsid w:val="00980B8A"/>
    <w:rsid w:val="00984091"/>
    <w:rsid w:val="00994B7C"/>
    <w:rsid w:val="00994CF0"/>
    <w:rsid w:val="009A134A"/>
    <w:rsid w:val="009A2ED9"/>
    <w:rsid w:val="009A49F3"/>
    <w:rsid w:val="009A5A60"/>
    <w:rsid w:val="009B15C3"/>
    <w:rsid w:val="009B170D"/>
    <w:rsid w:val="009B17A6"/>
    <w:rsid w:val="009B4D66"/>
    <w:rsid w:val="009B7CFB"/>
    <w:rsid w:val="009C038B"/>
    <w:rsid w:val="009C3A06"/>
    <w:rsid w:val="009C7EF0"/>
    <w:rsid w:val="009D01E8"/>
    <w:rsid w:val="009D4216"/>
    <w:rsid w:val="009D536A"/>
    <w:rsid w:val="009D77C3"/>
    <w:rsid w:val="009E3199"/>
    <w:rsid w:val="009F32DE"/>
    <w:rsid w:val="00A04616"/>
    <w:rsid w:val="00A07405"/>
    <w:rsid w:val="00A15B47"/>
    <w:rsid w:val="00A16919"/>
    <w:rsid w:val="00A20C3C"/>
    <w:rsid w:val="00A31A8D"/>
    <w:rsid w:val="00A325D4"/>
    <w:rsid w:val="00A36100"/>
    <w:rsid w:val="00A364FA"/>
    <w:rsid w:val="00A40E7F"/>
    <w:rsid w:val="00A41E61"/>
    <w:rsid w:val="00A42E77"/>
    <w:rsid w:val="00A42F67"/>
    <w:rsid w:val="00A434E6"/>
    <w:rsid w:val="00A46BB8"/>
    <w:rsid w:val="00A47889"/>
    <w:rsid w:val="00A531B1"/>
    <w:rsid w:val="00A5417B"/>
    <w:rsid w:val="00A60A56"/>
    <w:rsid w:val="00A62255"/>
    <w:rsid w:val="00A62A36"/>
    <w:rsid w:val="00A63B79"/>
    <w:rsid w:val="00A64A69"/>
    <w:rsid w:val="00A66C93"/>
    <w:rsid w:val="00A66F7B"/>
    <w:rsid w:val="00A766F4"/>
    <w:rsid w:val="00A810C0"/>
    <w:rsid w:val="00A84B91"/>
    <w:rsid w:val="00A86CA6"/>
    <w:rsid w:val="00A9391A"/>
    <w:rsid w:val="00A95AA3"/>
    <w:rsid w:val="00AA3BC5"/>
    <w:rsid w:val="00AA4F46"/>
    <w:rsid w:val="00AA5746"/>
    <w:rsid w:val="00AA579D"/>
    <w:rsid w:val="00AB39AE"/>
    <w:rsid w:val="00AB3CDC"/>
    <w:rsid w:val="00AB53F7"/>
    <w:rsid w:val="00AE1A6D"/>
    <w:rsid w:val="00AE4719"/>
    <w:rsid w:val="00AF513B"/>
    <w:rsid w:val="00B033C1"/>
    <w:rsid w:val="00B036A0"/>
    <w:rsid w:val="00B11535"/>
    <w:rsid w:val="00B165D3"/>
    <w:rsid w:val="00B21284"/>
    <w:rsid w:val="00B230D4"/>
    <w:rsid w:val="00B2679A"/>
    <w:rsid w:val="00B26BE4"/>
    <w:rsid w:val="00B34A0C"/>
    <w:rsid w:val="00B3575D"/>
    <w:rsid w:val="00B41158"/>
    <w:rsid w:val="00B41BFE"/>
    <w:rsid w:val="00B41FDF"/>
    <w:rsid w:val="00B4204B"/>
    <w:rsid w:val="00B43F62"/>
    <w:rsid w:val="00B46AFE"/>
    <w:rsid w:val="00B54435"/>
    <w:rsid w:val="00B621BE"/>
    <w:rsid w:val="00B679C3"/>
    <w:rsid w:val="00B7357D"/>
    <w:rsid w:val="00B748AF"/>
    <w:rsid w:val="00B8774E"/>
    <w:rsid w:val="00B92C42"/>
    <w:rsid w:val="00B95B2F"/>
    <w:rsid w:val="00B96755"/>
    <w:rsid w:val="00BA0B31"/>
    <w:rsid w:val="00BA15C8"/>
    <w:rsid w:val="00BA1640"/>
    <w:rsid w:val="00BA276F"/>
    <w:rsid w:val="00BA5517"/>
    <w:rsid w:val="00BB15EE"/>
    <w:rsid w:val="00BB27DA"/>
    <w:rsid w:val="00BB501B"/>
    <w:rsid w:val="00BD4BC5"/>
    <w:rsid w:val="00BE24F5"/>
    <w:rsid w:val="00BF0DF2"/>
    <w:rsid w:val="00BF3063"/>
    <w:rsid w:val="00BF5BF8"/>
    <w:rsid w:val="00C011BB"/>
    <w:rsid w:val="00C06654"/>
    <w:rsid w:val="00C06FE5"/>
    <w:rsid w:val="00C16699"/>
    <w:rsid w:val="00C1699A"/>
    <w:rsid w:val="00C20F4D"/>
    <w:rsid w:val="00C21799"/>
    <w:rsid w:val="00C2183F"/>
    <w:rsid w:val="00C227A2"/>
    <w:rsid w:val="00C23577"/>
    <w:rsid w:val="00C40436"/>
    <w:rsid w:val="00C44777"/>
    <w:rsid w:val="00C512F9"/>
    <w:rsid w:val="00C60795"/>
    <w:rsid w:val="00C6147D"/>
    <w:rsid w:val="00C70C8C"/>
    <w:rsid w:val="00C72CE6"/>
    <w:rsid w:val="00C75562"/>
    <w:rsid w:val="00C83B0A"/>
    <w:rsid w:val="00C84939"/>
    <w:rsid w:val="00C85415"/>
    <w:rsid w:val="00C86A8B"/>
    <w:rsid w:val="00CA3715"/>
    <w:rsid w:val="00CB0BA4"/>
    <w:rsid w:val="00CB14C1"/>
    <w:rsid w:val="00CC41B9"/>
    <w:rsid w:val="00CC55A4"/>
    <w:rsid w:val="00CD51BB"/>
    <w:rsid w:val="00CD5B9B"/>
    <w:rsid w:val="00CE270B"/>
    <w:rsid w:val="00CE45C8"/>
    <w:rsid w:val="00CE6222"/>
    <w:rsid w:val="00CF0632"/>
    <w:rsid w:val="00CF4E6B"/>
    <w:rsid w:val="00D0084C"/>
    <w:rsid w:val="00D01CB8"/>
    <w:rsid w:val="00D030E8"/>
    <w:rsid w:val="00D03592"/>
    <w:rsid w:val="00D10B96"/>
    <w:rsid w:val="00D11D8B"/>
    <w:rsid w:val="00D16093"/>
    <w:rsid w:val="00D16ACC"/>
    <w:rsid w:val="00D23185"/>
    <w:rsid w:val="00D239B9"/>
    <w:rsid w:val="00D3187E"/>
    <w:rsid w:val="00D3295E"/>
    <w:rsid w:val="00D3754A"/>
    <w:rsid w:val="00D4186A"/>
    <w:rsid w:val="00D44FC6"/>
    <w:rsid w:val="00D46EA8"/>
    <w:rsid w:val="00D475DB"/>
    <w:rsid w:val="00D52D52"/>
    <w:rsid w:val="00D576BD"/>
    <w:rsid w:val="00D617A9"/>
    <w:rsid w:val="00D63508"/>
    <w:rsid w:val="00D6671F"/>
    <w:rsid w:val="00D837D0"/>
    <w:rsid w:val="00D86AA4"/>
    <w:rsid w:val="00D87BED"/>
    <w:rsid w:val="00D93092"/>
    <w:rsid w:val="00D931D5"/>
    <w:rsid w:val="00D94089"/>
    <w:rsid w:val="00D978DE"/>
    <w:rsid w:val="00DA1739"/>
    <w:rsid w:val="00DA6C4D"/>
    <w:rsid w:val="00DB0923"/>
    <w:rsid w:val="00DB2151"/>
    <w:rsid w:val="00DB56AD"/>
    <w:rsid w:val="00DB6D16"/>
    <w:rsid w:val="00DB797D"/>
    <w:rsid w:val="00DC5FF5"/>
    <w:rsid w:val="00DC67FE"/>
    <w:rsid w:val="00DD142A"/>
    <w:rsid w:val="00DD37C4"/>
    <w:rsid w:val="00DE040B"/>
    <w:rsid w:val="00DF02C8"/>
    <w:rsid w:val="00DF0830"/>
    <w:rsid w:val="00DF2772"/>
    <w:rsid w:val="00E01450"/>
    <w:rsid w:val="00E1130A"/>
    <w:rsid w:val="00E11B79"/>
    <w:rsid w:val="00E12FDC"/>
    <w:rsid w:val="00E14206"/>
    <w:rsid w:val="00E15196"/>
    <w:rsid w:val="00E15BEC"/>
    <w:rsid w:val="00E166CB"/>
    <w:rsid w:val="00E1719C"/>
    <w:rsid w:val="00E21B1F"/>
    <w:rsid w:val="00E27674"/>
    <w:rsid w:val="00E31338"/>
    <w:rsid w:val="00E413C6"/>
    <w:rsid w:val="00E418BD"/>
    <w:rsid w:val="00E41CBC"/>
    <w:rsid w:val="00E44458"/>
    <w:rsid w:val="00E512C2"/>
    <w:rsid w:val="00E535EB"/>
    <w:rsid w:val="00E53D45"/>
    <w:rsid w:val="00E54E4B"/>
    <w:rsid w:val="00E550EA"/>
    <w:rsid w:val="00E5639E"/>
    <w:rsid w:val="00E63601"/>
    <w:rsid w:val="00E64835"/>
    <w:rsid w:val="00E67A1C"/>
    <w:rsid w:val="00E82523"/>
    <w:rsid w:val="00E833B7"/>
    <w:rsid w:val="00E84C52"/>
    <w:rsid w:val="00E941DE"/>
    <w:rsid w:val="00E9451F"/>
    <w:rsid w:val="00E96B6E"/>
    <w:rsid w:val="00EA2052"/>
    <w:rsid w:val="00EA3F4C"/>
    <w:rsid w:val="00EB0CC3"/>
    <w:rsid w:val="00EC2A99"/>
    <w:rsid w:val="00EC2BDE"/>
    <w:rsid w:val="00EC5134"/>
    <w:rsid w:val="00EC79B0"/>
    <w:rsid w:val="00ED144D"/>
    <w:rsid w:val="00EE5B9F"/>
    <w:rsid w:val="00EE6CC5"/>
    <w:rsid w:val="00EF0AA7"/>
    <w:rsid w:val="00EF16B6"/>
    <w:rsid w:val="00EF5117"/>
    <w:rsid w:val="00EF7E23"/>
    <w:rsid w:val="00F12900"/>
    <w:rsid w:val="00F12F0B"/>
    <w:rsid w:val="00F17FED"/>
    <w:rsid w:val="00F23502"/>
    <w:rsid w:val="00F31DE2"/>
    <w:rsid w:val="00F32AE1"/>
    <w:rsid w:val="00F4288B"/>
    <w:rsid w:val="00F47615"/>
    <w:rsid w:val="00F47E7C"/>
    <w:rsid w:val="00F50D8D"/>
    <w:rsid w:val="00F53692"/>
    <w:rsid w:val="00F56979"/>
    <w:rsid w:val="00F5784C"/>
    <w:rsid w:val="00F63787"/>
    <w:rsid w:val="00F66F1B"/>
    <w:rsid w:val="00F84381"/>
    <w:rsid w:val="00F8701D"/>
    <w:rsid w:val="00F9344C"/>
    <w:rsid w:val="00FA181B"/>
    <w:rsid w:val="00FA537B"/>
    <w:rsid w:val="00FB22D2"/>
    <w:rsid w:val="00FD2F7D"/>
    <w:rsid w:val="00FD5C76"/>
    <w:rsid w:val="00FD6264"/>
    <w:rsid w:val="00FE1371"/>
    <w:rsid w:val="00FE445F"/>
    <w:rsid w:val="00FE4742"/>
    <w:rsid w:val="018DC530"/>
    <w:rsid w:val="01FCA2C0"/>
    <w:rsid w:val="044FFFB1"/>
    <w:rsid w:val="045C18E8"/>
    <w:rsid w:val="04C1CE47"/>
    <w:rsid w:val="04EF914A"/>
    <w:rsid w:val="05042112"/>
    <w:rsid w:val="0549EBAB"/>
    <w:rsid w:val="0554384D"/>
    <w:rsid w:val="05B59D11"/>
    <w:rsid w:val="06B28AC8"/>
    <w:rsid w:val="06BFFB2D"/>
    <w:rsid w:val="079423AC"/>
    <w:rsid w:val="07B29E48"/>
    <w:rsid w:val="07EE3954"/>
    <w:rsid w:val="08C4D53A"/>
    <w:rsid w:val="0966E521"/>
    <w:rsid w:val="0A17801C"/>
    <w:rsid w:val="0A1CB01E"/>
    <w:rsid w:val="0B34B8E5"/>
    <w:rsid w:val="0D477605"/>
    <w:rsid w:val="0DC8B5C8"/>
    <w:rsid w:val="0E350F35"/>
    <w:rsid w:val="0E4580CC"/>
    <w:rsid w:val="0EFC3719"/>
    <w:rsid w:val="0F141AE1"/>
    <w:rsid w:val="0F60D40F"/>
    <w:rsid w:val="0F9AA0E3"/>
    <w:rsid w:val="0FF948DB"/>
    <w:rsid w:val="10C7F6A1"/>
    <w:rsid w:val="11A5572E"/>
    <w:rsid w:val="11ABF7E1"/>
    <w:rsid w:val="125FCCF2"/>
    <w:rsid w:val="12783024"/>
    <w:rsid w:val="139F2998"/>
    <w:rsid w:val="13B45F1C"/>
    <w:rsid w:val="13CF45D7"/>
    <w:rsid w:val="151ADFD9"/>
    <w:rsid w:val="1683899E"/>
    <w:rsid w:val="1687AC1F"/>
    <w:rsid w:val="17F113CB"/>
    <w:rsid w:val="1888CD71"/>
    <w:rsid w:val="196DFDA1"/>
    <w:rsid w:val="19FA7C2E"/>
    <w:rsid w:val="1A22DF9A"/>
    <w:rsid w:val="1D155871"/>
    <w:rsid w:val="1D1F67CC"/>
    <w:rsid w:val="1D2B4BCB"/>
    <w:rsid w:val="1DE7D26F"/>
    <w:rsid w:val="1E0D368C"/>
    <w:rsid w:val="1E4469D1"/>
    <w:rsid w:val="1E9F2653"/>
    <w:rsid w:val="1EC1D1CF"/>
    <w:rsid w:val="20DFD05A"/>
    <w:rsid w:val="213A8853"/>
    <w:rsid w:val="227CA78B"/>
    <w:rsid w:val="22CBCCC5"/>
    <w:rsid w:val="2431C386"/>
    <w:rsid w:val="243F0DEF"/>
    <w:rsid w:val="24A7E147"/>
    <w:rsid w:val="2516EA77"/>
    <w:rsid w:val="255AFFB9"/>
    <w:rsid w:val="25C5C292"/>
    <w:rsid w:val="2692A334"/>
    <w:rsid w:val="26BF8134"/>
    <w:rsid w:val="26FA8720"/>
    <w:rsid w:val="27145451"/>
    <w:rsid w:val="287A06D6"/>
    <w:rsid w:val="28FFE6C2"/>
    <w:rsid w:val="2AD3F1FA"/>
    <w:rsid w:val="2B42CF7A"/>
    <w:rsid w:val="2BCD5D4D"/>
    <w:rsid w:val="2CEC8D82"/>
    <w:rsid w:val="2CED1967"/>
    <w:rsid w:val="2E5B9C5C"/>
    <w:rsid w:val="2ED04A94"/>
    <w:rsid w:val="303F035D"/>
    <w:rsid w:val="30E0FAEA"/>
    <w:rsid w:val="30FF8697"/>
    <w:rsid w:val="3281EDED"/>
    <w:rsid w:val="32F369F0"/>
    <w:rsid w:val="33541C18"/>
    <w:rsid w:val="33650645"/>
    <w:rsid w:val="33E6D157"/>
    <w:rsid w:val="3467B354"/>
    <w:rsid w:val="34A816B9"/>
    <w:rsid w:val="3574140D"/>
    <w:rsid w:val="35A2BBD6"/>
    <w:rsid w:val="35EB76D2"/>
    <w:rsid w:val="35F56BC0"/>
    <w:rsid w:val="37A9624B"/>
    <w:rsid w:val="3841F40C"/>
    <w:rsid w:val="388F360E"/>
    <w:rsid w:val="3955E26A"/>
    <w:rsid w:val="39EC52B8"/>
    <w:rsid w:val="39FE320F"/>
    <w:rsid w:val="3A0BFC16"/>
    <w:rsid w:val="3A123D47"/>
    <w:rsid w:val="3AC0D87D"/>
    <w:rsid w:val="3C797A34"/>
    <w:rsid w:val="3E0B865B"/>
    <w:rsid w:val="3E98C4C9"/>
    <w:rsid w:val="3F365886"/>
    <w:rsid w:val="3FC356A1"/>
    <w:rsid w:val="402A9569"/>
    <w:rsid w:val="40AE73BB"/>
    <w:rsid w:val="41035BF7"/>
    <w:rsid w:val="4190A627"/>
    <w:rsid w:val="41A91BD1"/>
    <w:rsid w:val="4231DB29"/>
    <w:rsid w:val="42946E59"/>
    <w:rsid w:val="45B181C2"/>
    <w:rsid w:val="45F828C4"/>
    <w:rsid w:val="4607982C"/>
    <w:rsid w:val="46682676"/>
    <w:rsid w:val="46A4243C"/>
    <w:rsid w:val="475926EC"/>
    <w:rsid w:val="4862BA9F"/>
    <w:rsid w:val="49022A21"/>
    <w:rsid w:val="49B3EC9A"/>
    <w:rsid w:val="4AE6D2D0"/>
    <w:rsid w:val="4C2DCDDA"/>
    <w:rsid w:val="4C37F890"/>
    <w:rsid w:val="4D339131"/>
    <w:rsid w:val="4DA17017"/>
    <w:rsid w:val="4E09925A"/>
    <w:rsid w:val="4E34F0BC"/>
    <w:rsid w:val="4E441D63"/>
    <w:rsid w:val="4EA66ED4"/>
    <w:rsid w:val="4F7D148E"/>
    <w:rsid w:val="503372E4"/>
    <w:rsid w:val="50435D6C"/>
    <w:rsid w:val="513A1B06"/>
    <w:rsid w:val="52695AD9"/>
    <w:rsid w:val="536C3B85"/>
    <w:rsid w:val="548DB538"/>
    <w:rsid w:val="5498E799"/>
    <w:rsid w:val="5628DA97"/>
    <w:rsid w:val="56BAB979"/>
    <w:rsid w:val="56C0A94D"/>
    <w:rsid w:val="56C3F39C"/>
    <w:rsid w:val="57498240"/>
    <w:rsid w:val="58DB5117"/>
    <w:rsid w:val="58EEC04B"/>
    <w:rsid w:val="5927833D"/>
    <w:rsid w:val="59308CED"/>
    <w:rsid w:val="5942B1D2"/>
    <w:rsid w:val="597B7477"/>
    <w:rsid w:val="599EAD16"/>
    <w:rsid w:val="59C86285"/>
    <w:rsid w:val="59D08E6D"/>
    <w:rsid w:val="5A490217"/>
    <w:rsid w:val="5ACC63ED"/>
    <w:rsid w:val="5BDA245F"/>
    <w:rsid w:val="5C078942"/>
    <w:rsid w:val="5C95B827"/>
    <w:rsid w:val="5CBD4354"/>
    <w:rsid w:val="5CC5804E"/>
    <w:rsid w:val="5D57A1A9"/>
    <w:rsid w:val="5FA75730"/>
    <w:rsid w:val="5FFFCF9C"/>
    <w:rsid w:val="601BB349"/>
    <w:rsid w:val="603F80D3"/>
    <w:rsid w:val="6068CC60"/>
    <w:rsid w:val="60788D61"/>
    <w:rsid w:val="60EA7B75"/>
    <w:rsid w:val="610C18B3"/>
    <w:rsid w:val="61DA1454"/>
    <w:rsid w:val="6206C24A"/>
    <w:rsid w:val="62A5A7CD"/>
    <w:rsid w:val="63865451"/>
    <w:rsid w:val="64470A62"/>
    <w:rsid w:val="64872623"/>
    <w:rsid w:val="6549C480"/>
    <w:rsid w:val="65994813"/>
    <w:rsid w:val="660C1B04"/>
    <w:rsid w:val="67F65322"/>
    <w:rsid w:val="693D31AF"/>
    <w:rsid w:val="69499049"/>
    <w:rsid w:val="6A1F5BF3"/>
    <w:rsid w:val="6B193611"/>
    <w:rsid w:val="6C7BB495"/>
    <w:rsid w:val="6CA3193C"/>
    <w:rsid w:val="6CF88D28"/>
    <w:rsid w:val="6DE76407"/>
    <w:rsid w:val="6E37AEB8"/>
    <w:rsid w:val="6EBCF126"/>
    <w:rsid w:val="70242676"/>
    <w:rsid w:val="7064E4B0"/>
    <w:rsid w:val="70BE3795"/>
    <w:rsid w:val="710B9258"/>
    <w:rsid w:val="7161EEA0"/>
    <w:rsid w:val="721F627C"/>
    <w:rsid w:val="7235F4DF"/>
    <w:rsid w:val="730C6864"/>
    <w:rsid w:val="735B33BC"/>
    <w:rsid w:val="7365908C"/>
    <w:rsid w:val="73A43D0C"/>
    <w:rsid w:val="769F33E3"/>
    <w:rsid w:val="76F5D587"/>
    <w:rsid w:val="771411D2"/>
    <w:rsid w:val="77ED61BD"/>
    <w:rsid w:val="783E8BFC"/>
    <w:rsid w:val="785C4365"/>
    <w:rsid w:val="7881346C"/>
    <w:rsid w:val="79577EE8"/>
    <w:rsid w:val="79B54AEA"/>
    <w:rsid w:val="7A6C4601"/>
    <w:rsid w:val="7A858605"/>
    <w:rsid w:val="7AF2AF67"/>
    <w:rsid w:val="7AF2C75A"/>
    <w:rsid w:val="7CCF43B1"/>
    <w:rsid w:val="7D8C8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17BFEE"/>
  <w15:chartTrackingRefBased/>
  <w15:docId w15:val="{8B9D528D-D084-41A8-AD3D-07BDC46F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4C542F"/>
    <w:pPr>
      <w:widowControl w:val="0"/>
      <w:autoSpaceDE w:val="0"/>
      <w:autoSpaceDN w:val="0"/>
      <w:spacing w:after="0" w:line="240" w:lineRule="auto"/>
      <w:ind w:left="222"/>
      <w:outlineLvl w:val="1"/>
    </w:pPr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02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1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4C542F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extoindependiente">
    <w:name w:val="Body Text"/>
    <w:basedOn w:val="Normal"/>
    <w:link w:val="TextoindependienteCar"/>
    <w:uiPriority w:val="1"/>
    <w:qFormat/>
    <w:rsid w:val="004C542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C542F"/>
    <w:rPr>
      <w:rFonts w:ascii="Arial" w:eastAsia="Arial" w:hAnsi="Arial" w:cs="Arial"/>
      <w:sz w:val="24"/>
      <w:szCs w:val="24"/>
      <w:lang w:val="es-CO" w:eastAsia="es-CO" w:bidi="es-CO"/>
    </w:rPr>
  </w:style>
  <w:style w:type="paragraph" w:styleId="Prrafodelista">
    <w:name w:val="List Paragraph"/>
    <w:basedOn w:val="Normal"/>
    <w:link w:val="PrrafodelistaCar"/>
    <w:uiPriority w:val="1"/>
    <w:qFormat/>
    <w:rsid w:val="00813B1F"/>
    <w:pPr>
      <w:widowControl w:val="0"/>
      <w:autoSpaceDE w:val="0"/>
      <w:autoSpaceDN w:val="0"/>
      <w:spacing w:after="0" w:line="240" w:lineRule="auto"/>
      <w:ind w:left="661" w:hanging="360"/>
    </w:pPr>
    <w:rPr>
      <w:rFonts w:ascii="Arial" w:eastAsia="Arial" w:hAnsi="Arial" w:cs="Arial"/>
      <w:lang w:val="es-CO" w:eastAsia="es-CO" w:bidi="es-CO"/>
    </w:rPr>
  </w:style>
  <w:style w:type="paragraph" w:styleId="NormalWeb">
    <w:name w:val="Normal (Web)"/>
    <w:basedOn w:val="Normal"/>
    <w:uiPriority w:val="99"/>
    <w:semiHidden/>
    <w:unhideWhenUsed/>
    <w:rsid w:val="00FD6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">
    <w:name w:val="STYLE1"/>
    <w:basedOn w:val="Ttulo2"/>
    <w:link w:val="STYLE1Car"/>
    <w:qFormat/>
    <w:rsid w:val="00CE270B"/>
    <w:pPr>
      <w:spacing w:before="71"/>
      <w:ind w:left="0"/>
      <w:jc w:val="right"/>
    </w:pPr>
  </w:style>
  <w:style w:type="paragraph" w:customStyle="1" w:styleId="STYYLE1">
    <w:name w:val="STYYLE1"/>
    <w:basedOn w:val="STYLE1"/>
    <w:link w:val="STYYLE1Car"/>
    <w:qFormat/>
    <w:rsid w:val="006C14D1"/>
    <w:pPr>
      <w:numPr>
        <w:numId w:val="4"/>
      </w:numPr>
      <w:jc w:val="left"/>
    </w:pPr>
  </w:style>
  <w:style w:type="character" w:customStyle="1" w:styleId="STYLE1Car">
    <w:name w:val="STYLE1 Car"/>
    <w:basedOn w:val="Ttulo2Car"/>
    <w:link w:val="STYLE1"/>
    <w:rsid w:val="002112C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styleId="Hipervnculo">
    <w:name w:val="Hyperlink"/>
    <w:basedOn w:val="Fuentedeprrafopredeter"/>
    <w:uiPriority w:val="99"/>
    <w:unhideWhenUsed/>
    <w:rsid w:val="00D931D5"/>
    <w:rPr>
      <w:color w:val="0000FF"/>
      <w:u w:val="single"/>
    </w:rPr>
  </w:style>
  <w:style w:type="character" w:customStyle="1" w:styleId="STYYLE1Car">
    <w:name w:val="STYYLE1 Car"/>
    <w:basedOn w:val="STYLE1Car"/>
    <w:link w:val="STYYLE1"/>
    <w:rsid w:val="00DB797D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customStyle="1" w:styleId="Ttulo1Car">
    <w:name w:val="Título 1 Car"/>
    <w:basedOn w:val="Fuentedeprrafopredeter"/>
    <w:link w:val="Ttulo1"/>
    <w:uiPriority w:val="9"/>
    <w:rsid w:val="00292A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92A0D"/>
    <w:pPr>
      <w:outlineLvl w:val="9"/>
    </w:pPr>
    <w:rPr>
      <w:lang w:val="es-PE"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292A0D"/>
    <w:pPr>
      <w:spacing w:after="100"/>
      <w:ind w:left="220"/>
    </w:pPr>
  </w:style>
  <w:style w:type="paragraph" w:customStyle="1" w:styleId="STYYYLE2">
    <w:name w:val="STYYYLE 2"/>
    <w:basedOn w:val="STYYLE1"/>
    <w:link w:val="STYYYLE2Car"/>
    <w:qFormat/>
    <w:rsid w:val="007C451B"/>
    <w:pPr>
      <w:numPr>
        <w:ilvl w:val="1"/>
      </w:numPr>
      <w:spacing w:line="360" w:lineRule="auto"/>
      <w:jc w:val="both"/>
    </w:pPr>
  </w:style>
  <w:style w:type="character" w:customStyle="1" w:styleId="PrrafodelistaCar">
    <w:name w:val="Párrafo de lista Car"/>
    <w:basedOn w:val="Fuentedeprrafopredeter"/>
    <w:link w:val="Prrafodelista"/>
    <w:uiPriority w:val="1"/>
    <w:rsid w:val="007C451B"/>
    <w:rPr>
      <w:rFonts w:ascii="Arial" w:eastAsia="Arial" w:hAnsi="Arial" w:cs="Arial"/>
      <w:lang w:val="es-CO" w:eastAsia="es-CO" w:bidi="es-CO"/>
    </w:rPr>
  </w:style>
  <w:style w:type="character" w:customStyle="1" w:styleId="STYYYLE2Car">
    <w:name w:val="STYYYLE 2 Car"/>
    <w:basedOn w:val="PrrafodelistaCar"/>
    <w:link w:val="STYYYLE2"/>
    <w:rsid w:val="007C451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Revisin">
    <w:name w:val="Revision"/>
    <w:hidden/>
    <w:uiPriority w:val="99"/>
    <w:semiHidden/>
    <w:rsid w:val="00F31DE2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3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30D4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02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5F022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F022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3D426-F580-4C87-A0E0-4DCB09474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7</Pages>
  <Words>984</Words>
  <Characters>5412</Characters>
  <Application>Microsoft Office Word</Application>
  <DocSecurity>0</DocSecurity>
  <Lines>45</Lines>
  <Paragraphs>12</Paragraphs>
  <ScaleCrop>false</ScaleCrop>
  <Company/>
  <LinksUpToDate>false</LinksUpToDate>
  <CharactersWithSpaces>6384</CharactersWithSpaces>
  <SharedDoc>false</SharedDoc>
  <HLinks>
    <vt:vector size="78" baseType="variant"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_Toc44444523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_Toc44444522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_Toc44444521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_Toc44444520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_Toc44444519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_Toc44444518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_Toc44444517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_Toc44444516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_Toc44444515</vt:lpwstr>
      </vt:variant>
      <vt:variant>
        <vt:i4>1441845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_Toc44444514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_Toc44444513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_Toc44444512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_Toc44444511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118</cp:revision>
  <dcterms:created xsi:type="dcterms:W3CDTF">2020-07-01T01:12:00Z</dcterms:created>
  <dcterms:modified xsi:type="dcterms:W3CDTF">2020-07-03T00:45:00Z</dcterms:modified>
</cp:coreProperties>
</file>
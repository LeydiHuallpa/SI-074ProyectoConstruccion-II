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658256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7B98DC0C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AA1402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7B98DC0C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AA1402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1D17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E51A6" id="Elipse 63" o:spid="_x0000_s1026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D6DB0" id="Triángulo rectángulo 55" o:spid="_x0000_s1026" type="#_x0000_t6" style="position:absolute;margin-left:428.35pt;margin-top:-68.45pt;width:166.95pt;height:156pt;rotation:180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D68C9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E650" id="Hexágono 65" o:spid="_x0000_s1026" type="#_x0000_t9" style="position:absolute;margin-left:90pt;margin-top:10.25pt;width:263.4pt;height:220.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290147" cy="4577965"/>
                <wp:effectExtent l="76200" t="3200400" r="83185" b="319468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290147" cy="45779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F07FE3" id="Rectángulo 57" o:spid="_x0000_s1026" style="position:absolute;margin-left:-237.95pt;margin-top:42.35pt;width:889pt;height:360.45pt;rotation:-2752569fd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A6D6" id="Hexágono 66" o:spid="_x0000_s1026" type="#_x0000_t9" style="position:absolute;margin-left:321.6pt;margin-top:15.4pt;width:263.4pt;height:220.5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9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075E" id="Triángulo rectángulo 58" o:spid="_x0000_s1026" type="#_x0000_t6" style="position:absolute;margin-left:-87.9pt;margin-top:35.4pt;width:127.25pt;height:144.75pt;rotation:-8525198fd;z-index:25165824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FCF02" id="Triángulo rectángulo 53" o:spid="_x0000_s1026" type="#_x0000_t6" style="position:absolute;margin-left:242.65pt;margin-top:10.5pt;width:339.8pt;height:366.9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82A1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68AFF" id="Hexágono 67" o:spid="_x0000_s1026" type="#_x0000_t9" style="position:absolute;margin-left:95.4pt;margin-top:6.45pt;width:263.4pt;height:220.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38D8AA5F" w:rsidR="00852E94" w:rsidRPr="000615CB" w:rsidRDefault="00001626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Plan</w:t>
                            </w:r>
                            <w:r w:rsidR="00E447D1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Pruebas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" filled="f" stroked="f">
                <v:textbox>
                  <w:txbxContent>
                    <w:p w14:paraId="276719E9" w14:textId="38D8AA5F" w:rsidR="00852E94" w:rsidRPr="000615CB" w:rsidRDefault="00001626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Plan</w:t>
                      </w:r>
                      <w:r w:rsidR="00E447D1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Pruebas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E057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C965D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  <w:gridCol w:w="1393"/>
        <w:gridCol w:w="1497"/>
        <w:gridCol w:w="1518"/>
        <w:gridCol w:w="1457"/>
        <w:gridCol w:w="3625"/>
      </w:tblGrid>
      <w:tr w:rsidR="00B54435" w:rsidRPr="0073076D" w14:paraId="2F92186C" w14:textId="77777777" w:rsidTr="00D93092">
        <w:trPr>
          <w:trHeight w:val="471"/>
        </w:trPr>
        <w:tc>
          <w:tcPr>
            <w:tcW w:w="1062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287E73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287E73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2FEFD1D5" w:rsidR="00B54435" w:rsidRPr="0073076D" w:rsidRDefault="00D93092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LH,AB,OR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04192036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LH,AB,OR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07BF97C4" w:rsidR="00B54435" w:rsidRPr="0073076D" w:rsidRDefault="007E394D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08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3B825A6B" w14:textId="3DD50775" w:rsidR="00B40727" w:rsidRDefault="002B5989" w:rsidP="00B40727">
      <w:pPr>
        <w:pStyle w:val="EstiloTtuloIzquierda"/>
      </w:pPr>
      <w:r>
        <w:t>Equipo de trabajo</w:t>
      </w:r>
      <w:r w:rsidR="00B40727">
        <w:t>:</w:t>
      </w:r>
      <w:r w:rsidR="00B40727">
        <w:br/>
      </w:r>
    </w:p>
    <w:tbl>
      <w:tblPr>
        <w:tblW w:w="85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37"/>
        <w:gridCol w:w="3233"/>
        <w:gridCol w:w="2619"/>
      </w:tblGrid>
      <w:tr w:rsidR="00B40727" w:rsidRPr="00AC0D73" w14:paraId="500FC6F8" w14:textId="77777777" w:rsidTr="002179D7">
        <w:trPr>
          <w:cantSplit/>
          <w:jc w:val="center"/>
        </w:trPr>
        <w:tc>
          <w:tcPr>
            <w:tcW w:w="2737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2D38A4C" w14:textId="77777777" w:rsidR="00B40727" w:rsidRPr="00AC0D73" w:rsidRDefault="00B40727" w:rsidP="002179D7">
            <w:pPr>
              <w:pStyle w:val="ATtulosdecolumnasdetablas"/>
            </w:pPr>
            <w:r w:rsidRPr="00AC0D73">
              <w:t>Nombre</w:t>
            </w:r>
          </w:p>
        </w:tc>
        <w:tc>
          <w:tcPr>
            <w:tcW w:w="323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586D4DC4" w14:textId="77777777" w:rsidR="00B40727" w:rsidRPr="00AC0D73" w:rsidRDefault="00B40727" w:rsidP="002179D7">
            <w:pPr>
              <w:pStyle w:val="ATtulosdecolumnasdetablas"/>
            </w:pPr>
            <w:r w:rsidRPr="00AC0D73">
              <w:t>Rol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44D2EF8" w14:textId="77777777" w:rsidR="00B40727" w:rsidRPr="00AC0D73" w:rsidRDefault="00B40727" w:rsidP="002179D7">
            <w:pPr>
              <w:pStyle w:val="ATtulosdecolumnasdetablas"/>
            </w:pPr>
            <w:r w:rsidRPr="00AC0D73">
              <w:t>Firma</w:t>
            </w:r>
          </w:p>
        </w:tc>
      </w:tr>
      <w:tr w:rsidR="00B40727" w14:paraId="540AEC5B" w14:textId="77777777" w:rsidTr="002179D7"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510112" w14:textId="417FC5DC" w:rsidR="00B40727" w:rsidRDefault="00B40727" w:rsidP="002179D7">
            <w:pPr>
              <w:pStyle w:val="ATextodetablas"/>
            </w:pPr>
            <w:r>
              <w:t>Leydi Huallpa</w:t>
            </w:r>
          </w:p>
          <w:p w14:paraId="26A2D560" w14:textId="77777777" w:rsidR="00B40727" w:rsidRDefault="00B40727" w:rsidP="002179D7">
            <w:pPr>
              <w:pStyle w:val="ATextodetablas"/>
              <w:spacing w:line="259" w:lineRule="auto"/>
            </w:pP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08271" w14:textId="77777777" w:rsidR="00B40727" w:rsidRDefault="00B40727" w:rsidP="002179D7">
            <w:pPr>
              <w:pStyle w:val="ATextodetablas"/>
            </w:pPr>
            <w:r>
              <w:t>Director de Proyecto</w:t>
            </w: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F8F639" w14:textId="77777777" w:rsidR="00B40727" w:rsidRDefault="00B40727" w:rsidP="002179D7">
            <w:pPr>
              <w:pStyle w:val="ATextodetablas"/>
            </w:pPr>
          </w:p>
        </w:tc>
      </w:tr>
      <w:tr w:rsidR="00B40727" w14:paraId="3EC53719" w14:textId="77777777" w:rsidTr="002179D7"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1A3E71" w14:textId="45125D1A" w:rsidR="00B40727" w:rsidRDefault="00B40727" w:rsidP="002179D7">
            <w:pPr>
              <w:pStyle w:val="ATextodetablas"/>
              <w:spacing w:line="259" w:lineRule="auto"/>
            </w:pPr>
            <w:r>
              <w:t>Orestes Ramirez</w:t>
            </w: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DA57A9" w14:textId="77777777" w:rsidR="00B40727" w:rsidRDefault="00B40727" w:rsidP="002179D7">
            <w:pPr>
              <w:pStyle w:val="ATextodetablas"/>
            </w:pPr>
            <w:r>
              <w:t>Diseñador</w:t>
            </w: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61A35E" w14:textId="77777777" w:rsidR="00B40727" w:rsidRDefault="00B40727" w:rsidP="002179D7">
            <w:pPr>
              <w:pStyle w:val="ATextodetablas"/>
            </w:pPr>
          </w:p>
        </w:tc>
      </w:tr>
      <w:tr w:rsidR="00B40727" w14:paraId="592DCE95" w14:textId="77777777" w:rsidTr="002179D7"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DF8DC7" w14:textId="3D8F136A" w:rsidR="00B40727" w:rsidRDefault="005067CA" w:rsidP="002179D7">
            <w:pPr>
              <w:pStyle w:val="ATextodetablas"/>
            </w:pPr>
            <w:r>
              <w:t>Angela Balaguer</w:t>
            </w: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4EE103" w14:textId="77777777" w:rsidR="00B40727" w:rsidRDefault="00B40727" w:rsidP="002179D7">
            <w:pPr>
              <w:pStyle w:val="ATextodetablas"/>
            </w:pPr>
            <w:r>
              <w:t>Desarrollador</w:t>
            </w: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B0223" w14:textId="77777777" w:rsidR="00B40727" w:rsidRDefault="00B40727" w:rsidP="002179D7">
            <w:pPr>
              <w:pStyle w:val="ATextodetablas"/>
            </w:pPr>
          </w:p>
        </w:tc>
      </w:tr>
    </w:tbl>
    <w:p w14:paraId="57FA03C1" w14:textId="77777777" w:rsidR="00B40727" w:rsidRDefault="00B40727" w:rsidP="00B40727">
      <w:pPr>
        <w:pStyle w:val="Encabezado"/>
      </w:pPr>
    </w:p>
    <w:p w14:paraId="3CFD784D" w14:textId="4B8BED86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3E3663CF" w14:textId="77777777" w:rsidR="004C4095" w:rsidRDefault="004C4095">
      <w:pPr>
        <w:rPr>
          <w:u w:val="single"/>
        </w:rPr>
      </w:pPr>
    </w:p>
    <w:p w14:paraId="7A3EFF7B" w14:textId="6854E77E" w:rsidR="004C4095" w:rsidRDefault="00C449D1">
      <w:pPr>
        <w:rPr>
          <w:u w:val="single"/>
        </w:rPr>
      </w:pPr>
      <w:r>
        <w:rPr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04026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003AB6" w14:textId="0A953E3D" w:rsidR="00292A0D" w:rsidRPr="004C4095" w:rsidRDefault="00292A0D" w:rsidP="004C4095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4C4095">
            <w:rPr>
              <w:rFonts w:ascii="Arial" w:hAnsi="Arial" w:cs="Arial"/>
              <w:b/>
              <w:bCs/>
              <w:color w:val="000000" w:themeColor="text1"/>
              <w:lang w:val="es-ES"/>
            </w:rPr>
            <w:t>INDICE</w:t>
          </w:r>
        </w:p>
        <w:p w14:paraId="5490417F" w14:textId="3C53BE0C" w:rsidR="00E3050F" w:rsidRDefault="00292A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30523" w:history="1">
            <w:r w:rsidR="00E3050F" w:rsidRPr="007C6164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zh-CN"/>
              </w:rPr>
              <w:t>APLICATIVO MÓVIL DE SEGUIMIENTO DE MERCADO MÓVIL: CLASIFICACION DE PRUEBAS</w:t>
            </w:r>
            <w:r w:rsidR="00E3050F">
              <w:rPr>
                <w:noProof/>
                <w:webHidden/>
              </w:rPr>
              <w:tab/>
            </w:r>
            <w:r w:rsidR="00E3050F">
              <w:rPr>
                <w:noProof/>
                <w:webHidden/>
              </w:rPr>
              <w:fldChar w:fldCharType="begin"/>
            </w:r>
            <w:r w:rsidR="00E3050F">
              <w:rPr>
                <w:noProof/>
                <w:webHidden/>
              </w:rPr>
              <w:instrText xml:space="preserve"> PAGEREF _Toc45730523 \h </w:instrText>
            </w:r>
            <w:r w:rsidR="00E3050F">
              <w:rPr>
                <w:noProof/>
                <w:webHidden/>
              </w:rPr>
            </w:r>
            <w:r w:rsidR="00E3050F">
              <w:rPr>
                <w:noProof/>
                <w:webHidden/>
              </w:rPr>
              <w:fldChar w:fldCharType="separate"/>
            </w:r>
            <w:r w:rsidR="00E3050F">
              <w:rPr>
                <w:noProof/>
                <w:webHidden/>
              </w:rPr>
              <w:t>4</w:t>
            </w:r>
            <w:r w:rsidR="00E3050F">
              <w:rPr>
                <w:noProof/>
                <w:webHidden/>
              </w:rPr>
              <w:fldChar w:fldCharType="end"/>
            </w:r>
          </w:hyperlink>
        </w:p>
        <w:p w14:paraId="3D2D9395" w14:textId="72DFB31C" w:rsidR="00E3050F" w:rsidRDefault="00E305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24" w:history="1">
            <w:r w:rsidRPr="007C6164">
              <w:rPr>
                <w:rStyle w:val="Hipervnculo"/>
                <w:rFonts w:eastAsia="Times New Roman"/>
                <w:noProof/>
                <w:lang w:val="es-AR" w:eastAsia="zh-CN" w:bidi="es-CO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8AEE" w14:textId="031C3E3F" w:rsidR="00E3050F" w:rsidRDefault="00E305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25" w:history="1">
            <w:r w:rsidRPr="007C6164">
              <w:rPr>
                <w:rStyle w:val="Hipervnculo"/>
                <w:rFonts w:eastAsia="Times New Roman"/>
                <w:noProof/>
                <w:lang w:val="es-AR" w:eastAsia="zh-CN" w:bidi="es-CO"/>
              </w:rPr>
              <w:t>Alcance: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59119" w14:textId="212FFC9F" w:rsidR="00E3050F" w:rsidRDefault="00E305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26" w:history="1">
            <w:r w:rsidRPr="007C6164">
              <w:rPr>
                <w:rStyle w:val="Hipervnculo"/>
                <w:noProof/>
                <w:lang w:eastAsia="es-ES" w:bidi="es-CO"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C2E3E" w14:textId="1C665329" w:rsidR="00E3050F" w:rsidRDefault="00E305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27" w:history="1">
            <w:r w:rsidRPr="007C6164">
              <w:rPr>
                <w:rStyle w:val="Hipervnculo"/>
                <w:noProof/>
                <w:lang w:eastAsia="es-ES" w:bidi="es-CO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E946" w14:textId="59A4F318" w:rsidR="00E3050F" w:rsidRDefault="00E305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28" w:history="1">
            <w:r w:rsidRPr="007C6164">
              <w:rPr>
                <w:rStyle w:val="Hipervnculo"/>
                <w:rFonts w:eastAsia="Times New Roman"/>
                <w:noProof/>
                <w:lang w:val="es-AR" w:eastAsia="zh-CN" w:bidi="es-CO"/>
              </w:rPr>
              <w:t>Tipos de Pruebas: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FF9DE" w14:textId="746D3D43" w:rsidR="00E3050F" w:rsidRDefault="00E3050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29" w:history="1">
            <w:r w:rsidRPr="007C6164">
              <w:rPr>
                <w:rStyle w:val="Hipervnculo"/>
                <w:rFonts w:ascii="Symbol" w:hAnsi="Symbol"/>
                <w:noProof/>
                <w:lang w:val="es-AR" w:eastAsia="zh-CN" w:bidi="es-CO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7C6164">
              <w:rPr>
                <w:rStyle w:val="Hipervnculo"/>
                <w:noProof/>
                <w:lang w:val="es-AR" w:eastAsia="zh-CN" w:bidi="es-CO"/>
              </w:rPr>
              <w:t>Autenticación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B8E1" w14:textId="2C3E526E" w:rsidR="00E3050F" w:rsidRDefault="00E3050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30" w:history="1">
            <w:r w:rsidRPr="007C6164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7C6164">
              <w:rPr>
                <w:rStyle w:val="Hipervnculo"/>
                <w:noProof/>
                <w:lang w:eastAsia="zh-CN" w:bidi="es-CO"/>
              </w:rPr>
              <w:t>Gestionar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53B2" w14:textId="5462B718" w:rsidR="00E3050F" w:rsidRDefault="00E3050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31" w:history="1">
            <w:r w:rsidRPr="007C6164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7C6164">
              <w:rPr>
                <w:rStyle w:val="Hipervnculo"/>
                <w:noProof/>
                <w:lang w:eastAsia="zh-CN" w:bidi="es-CO"/>
              </w:rPr>
              <w:t>Gestionar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CA33" w14:textId="089AA60A" w:rsidR="00E3050F" w:rsidRDefault="00E3050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32" w:history="1">
            <w:r w:rsidRPr="007C6164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7C6164">
              <w:rPr>
                <w:rStyle w:val="Hipervnculo"/>
                <w:noProof/>
                <w:lang w:bidi="es-CO"/>
              </w:rPr>
              <w:t>Registrar Recorrido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EE27" w14:textId="69C274B2" w:rsidR="00E3050F" w:rsidRDefault="00E3050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5730533" w:history="1">
            <w:r w:rsidRPr="007C6164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7C6164">
              <w:rPr>
                <w:rStyle w:val="Hipervnculo"/>
                <w:noProof/>
                <w:lang w:eastAsia="zh-CN" w:bidi="es-CO"/>
              </w:rPr>
              <w:t>Ver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_Toc45730533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23DE" w14:textId="71D73006" w:rsidR="00292A0D" w:rsidRDefault="00292A0D">
          <w:r>
            <w:rPr>
              <w:b/>
              <w:bCs/>
            </w:rPr>
            <w:fldChar w:fldCharType="end"/>
          </w:r>
        </w:p>
      </w:sdtContent>
    </w:sdt>
    <w:p w14:paraId="0607C5ED" w14:textId="77777777" w:rsidR="004535AE" w:rsidRDefault="004535AE">
      <w:pPr>
        <w:rPr>
          <w:u w:val="single"/>
        </w:rPr>
      </w:pPr>
    </w:p>
    <w:p w14:paraId="1D1E984A" w14:textId="793E8A33" w:rsidR="005B5BEA" w:rsidRDefault="005B5BEA" w:rsidP="005F0221">
      <w:pPr>
        <w:rPr>
          <w:u w:val="single"/>
        </w:rPr>
      </w:pPr>
    </w:p>
    <w:p w14:paraId="6F48CB86" w14:textId="2F598BFE" w:rsidR="00516E31" w:rsidRDefault="00516E31" w:rsidP="005F0221">
      <w:pPr>
        <w:rPr>
          <w:u w:val="single"/>
        </w:rPr>
      </w:pPr>
    </w:p>
    <w:p w14:paraId="195C5C3A" w14:textId="074AE574" w:rsidR="00516E31" w:rsidRDefault="00516E31" w:rsidP="005F0221">
      <w:pPr>
        <w:rPr>
          <w:u w:val="single"/>
        </w:rPr>
      </w:pPr>
    </w:p>
    <w:p w14:paraId="5F515873" w14:textId="4EBB0E4A" w:rsidR="00516E31" w:rsidRDefault="00516E31" w:rsidP="005F0221">
      <w:pPr>
        <w:rPr>
          <w:u w:val="single"/>
        </w:rPr>
      </w:pPr>
    </w:p>
    <w:p w14:paraId="792016E7" w14:textId="5F1B9CF1" w:rsidR="00516E31" w:rsidRDefault="00516E31" w:rsidP="005F0221">
      <w:pPr>
        <w:rPr>
          <w:u w:val="single"/>
        </w:rPr>
      </w:pPr>
    </w:p>
    <w:p w14:paraId="4160C1A9" w14:textId="37F250C1" w:rsidR="00516E31" w:rsidRDefault="00516E31" w:rsidP="005F0221">
      <w:pPr>
        <w:rPr>
          <w:u w:val="single"/>
        </w:rPr>
      </w:pPr>
    </w:p>
    <w:p w14:paraId="6610C637" w14:textId="2C911E79" w:rsidR="00516E31" w:rsidRDefault="00516E31" w:rsidP="005F0221">
      <w:pPr>
        <w:rPr>
          <w:u w:val="single"/>
        </w:rPr>
      </w:pPr>
    </w:p>
    <w:p w14:paraId="564AD069" w14:textId="0F2A3ECA" w:rsidR="00516E31" w:rsidRDefault="00516E31" w:rsidP="005F0221">
      <w:pPr>
        <w:rPr>
          <w:u w:val="single"/>
        </w:rPr>
      </w:pPr>
    </w:p>
    <w:p w14:paraId="62B77B69" w14:textId="3406558B" w:rsidR="00516E31" w:rsidRDefault="00516E31" w:rsidP="005F0221">
      <w:pPr>
        <w:rPr>
          <w:u w:val="single"/>
        </w:rPr>
      </w:pPr>
    </w:p>
    <w:p w14:paraId="2C1B6FF2" w14:textId="30E4E38C" w:rsidR="005F0221" w:rsidRDefault="005F0221" w:rsidP="005F0221">
      <w:pPr>
        <w:rPr>
          <w:u w:val="single"/>
        </w:rPr>
      </w:pPr>
    </w:p>
    <w:p w14:paraId="57FA306C" w14:textId="342092C6" w:rsidR="00E833B7" w:rsidRDefault="00E833B7" w:rsidP="005F0221">
      <w:pPr>
        <w:rPr>
          <w:u w:val="single"/>
        </w:rPr>
      </w:pPr>
    </w:p>
    <w:p w14:paraId="60AB9337" w14:textId="313B844A" w:rsidR="00E833B7" w:rsidRDefault="00E833B7" w:rsidP="005F0221">
      <w:pPr>
        <w:rPr>
          <w:u w:val="single"/>
        </w:rPr>
      </w:pPr>
    </w:p>
    <w:p w14:paraId="534EE685" w14:textId="77777777" w:rsidR="00E833B7" w:rsidRDefault="00E833B7" w:rsidP="005F0221">
      <w:pPr>
        <w:rPr>
          <w:u w:val="single"/>
        </w:rPr>
      </w:pPr>
    </w:p>
    <w:p w14:paraId="75E6FAA9" w14:textId="392B095A" w:rsidR="005F0221" w:rsidRDefault="005F0221" w:rsidP="005F0221">
      <w:pPr>
        <w:rPr>
          <w:u w:val="single"/>
        </w:rPr>
      </w:pPr>
    </w:p>
    <w:p w14:paraId="00A85B4A" w14:textId="4DA492F2" w:rsidR="00287E73" w:rsidRPr="00E833B7" w:rsidRDefault="00E833B7" w:rsidP="00E833B7">
      <w:pPr>
        <w:pStyle w:val="Ttulo1"/>
        <w:jc w:val="center"/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</w:pPr>
      <w:bookmarkStart w:id="0" w:name="_Toc45730523"/>
      <w:r w:rsidRPr="00E833B7"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  <w:lastRenderedPageBreak/>
        <w:t xml:space="preserve">APLICATIVO MÓVIL DE SEGUIMIENTO DE MERCADO MÓVIL: </w:t>
      </w:r>
      <w:r w:rsidR="005A244F"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  <w:t>CLASIFICACION DE PRUEBAS</w:t>
      </w:r>
      <w:bookmarkEnd w:id="0"/>
    </w:p>
    <w:p w14:paraId="19CD9946" w14:textId="13D09537" w:rsidR="005F0221" w:rsidRPr="00E833B7" w:rsidRDefault="005F0221" w:rsidP="00D52D52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</w:p>
    <w:p w14:paraId="7F7DC9F3" w14:textId="5CCFB2CA" w:rsidR="005F0221" w:rsidRPr="00E833B7" w:rsidRDefault="00540A19" w:rsidP="00516E31">
      <w:pPr>
        <w:pStyle w:val="Ttulo2"/>
        <w:spacing w:line="360" w:lineRule="auto"/>
        <w:jc w:val="both"/>
        <w:rPr>
          <w:rFonts w:eastAsia="Times New Roman"/>
          <w:b w:val="0"/>
          <w:u w:val="words"/>
          <w:lang w:val="es-AR" w:eastAsia="zh-CN"/>
        </w:rPr>
      </w:pPr>
      <w:bookmarkStart w:id="1" w:name="_Toc45730524"/>
      <w:r>
        <w:rPr>
          <w:rFonts w:eastAsia="Times New Roman"/>
          <w:u w:val="words"/>
          <w:lang w:val="es-AR" w:eastAsia="zh-CN"/>
        </w:rPr>
        <w:t>Introducción</w:t>
      </w:r>
      <w:bookmarkEnd w:id="1"/>
      <w:r>
        <w:rPr>
          <w:rFonts w:eastAsia="Times New Roman"/>
          <w:u w:val="words"/>
          <w:lang w:val="es-AR" w:eastAsia="zh-CN"/>
        </w:rPr>
        <w:t xml:space="preserve"> </w:t>
      </w:r>
    </w:p>
    <w:p w14:paraId="2B3B9157" w14:textId="5CCFB2C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Este documento tiene como propósito establecer las técnicas, herramientas y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actividades relacionadas con la ejecución y validación del plan de pruebas;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incluye responsabilidades de cada una de las tareas, los recursos y los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requisitos que deben ser considerados en el esfuerzo de las pruebas, en la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búsqueda de garantizar el cumplimiento de los requerimientos planteados en el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 xml:space="preserve">marco del desarrollo del proyecto </w:t>
      </w:r>
      <w:r>
        <w:rPr>
          <w:rFonts w:ascii="Arial" w:hAnsi="Arial" w:cs="Arial"/>
          <w:color w:val="000000"/>
          <w:sz w:val="24"/>
          <w:szCs w:val="24"/>
          <w:lang w:eastAsia="es-ES"/>
        </w:rPr>
        <w:t>“Mercado Móvil”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.</w:t>
      </w:r>
    </w:p>
    <w:p w14:paraId="3590FB2C" w14:textId="3F75D52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El documento específicamente:</w:t>
      </w:r>
    </w:p>
    <w:p w14:paraId="44642E23" w14:textId="5CCFB2C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– Identifica información del proyecto y componentes de software que pueden ser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probados</w:t>
      </w:r>
    </w:p>
    <w:p w14:paraId="312EDD71" w14:textId="5CCFB2C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– Los tipos de pruebas a ser implementados</w:t>
      </w:r>
    </w:p>
    <w:p w14:paraId="69814040" w14:textId="5CCFB2CA" w:rsidR="00CB4DF2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– Recomendaciones y descripciones de estrategias de prueba a ser empleadas.</w:t>
      </w:r>
    </w:p>
    <w:p w14:paraId="6B322D8F" w14:textId="5CCFB2CA" w:rsidR="406F4C35" w:rsidRDefault="406F4C35" w:rsidP="406F4C35">
      <w:pPr>
        <w:spacing w:line="360" w:lineRule="auto"/>
        <w:ind w:left="301"/>
        <w:jc w:val="both"/>
        <w:rPr>
          <w:rFonts w:eastAsia="Times New Roman"/>
          <w:sz w:val="24"/>
          <w:szCs w:val="24"/>
          <w:lang w:val="es-AR" w:eastAsia="zh-CN"/>
        </w:rPr>
      </w:pPr>
    </w:p>
    <w:p w14:paraId="2E7BF4FA" w14:textId="77777777" w:rsidR="005F0221" w:rsidRPr="00E833B7" w:rsidRDefault="005F0221" w:rsidP="00516E31">
      <w:pPr>
        <w:suppressAutoHyphens/>
        <w:spacing w:after="0" w:line="360" w:lineRule="auto"/>
        <w:ind w:left="1068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6471EE10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2" w:name="_Toc45730525"/>
      <w:r w:rsidRPr="00E833B7">
        <w:rPr>
          <w:rFonts w:eastAsia="Times New Roman"/>
          <w:u w:val="words"/>
          <w:lang w:val="es-AR" w:eastAsia="zh-CN"/>
        </w:rPr>
        <w:t>Alcance:</w:t>
      </w:r>
      <w:bookmarkEnd w:id="2"/>
    </w:p>
    <w:p w14:paraId="6C404848" w14:textId="7FF6F7BA" w:rsidR="000905A4" w:rsidRDefault="000905A4" w:rsidP="000905A4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Este documento de PLAN DE PRUEBAS se convierte en una guía para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desarrollar de una forma organizada las diferentes actividades que se realizarán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 xml:space="preserve">en el proceso del plan de pruebas en el desarrollo del proyecto </w:t>
      </w:r>
      <w:r>
        <w:rPr>
          <w:rFonts w:ascii="Arial" w:hAnsi="Arial" w:cs="Arial"/>
          <w:color w:val="000000"/>
          <w:sz w:val="24"/>
          <w:szCs w:val="24"/>
          <w:lang w:eastAsia="es-ES"/>
        </w:rPr>
        <w:t>“Mercado Móvil”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.</w:t>
      </w:r>
    </w:p>
    <w:p w14:paraId="49E5F59C" w14:textId="14675523" w:rsidR="000905A4" w:rsidRPr="000D091E" w:rsidRDefault="000905A4" w:rsidP="000905A4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La metodología de pruebas y este documento de plan de pruebas permitirán al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equipo evaluar aspectos como: la funcionalidad, la seguridad, la usabilidad, y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realizar un seguimiento de las pruebas realizadas, así como el control de los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resultados.</w:t>
      </w:r>
    </w:p>
    <w:p w14:paraId="5D73B333" w14:textId="2816C8AE" w:rsidR="4A4707A8" w:rsidRDefault="4A4707A8" w:rsidP="00F04835">
      <w:pPr>
        <w:spacing w:line="360" w:lineRule="auto"/>
        <w:jc w:val="both"/>
        <w:rPr>
          <w:sz w:val="24"/>
          <w:szCs w:val="24"/>
          <w:lang w:val="es-AR" w:eastAsia="zh-CN"/>
        </w:rPr>
      </w:pPr>
    </w:p>
    <w:p w14:paraId="41F4B084" w14:textId="65CEAA0A" w:rsidR="00F04835" w:rsidRPr="000A440A" w:rsidRDefault="000A440A" w:rsidP="000A440A">
      <w:pPr>
        <w:pStyle w:val="Ttulo2"/>
        <w:spacing w:line="360" w:lineRule="auto"/>
        <w:jc w:val="both"/>
        <w:rPr>
          <w:color w:val="000000"/>
          <w:lang w:eastAsia="es-ES"/>
        </w:rPr>
      </w:pPr>
      <w:bookmarkStart w:id="3" w:name="_Toc41759878"/>
      <w:bookmarkStart w:id="4" w:name="_Toc45730526"/>
      <w:r w:rsidRPr="000A440A">
        <w:rPr>
          <w:color w:val="000000"/>
          <w:lang w:eastAsia="es-ES"/>
        </w:rPr>
        <w:t>Definiciones, acrónimos y abreviaturas</w:t>
      </w:r>
      <w:bookmarkEnd w:id="3"/>
      <w:bookmarkEnd w:id="4"/>
      <w:r w:rsidRPr="000A440A">
        <w:rPr>
          <w:color w:val="000000"/>
          <w:lang w:eastAsia="es-ES"/>
        </w:rPr>
        <w:t xml:space="preserve"> </w:t>
      </w:r>
    </w:p>
    <w:p w14:paraId="63249A7B" w14:textId="77777777" w:rsidR="00F04835" w:rsidRDefault="00F04835" w:rsidP="00F04835"/>
    <w:p w14:paraId="0E475B6B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El plan de prueba: describe todos los métodos que se utilizarán para verificar que el aplicativo satisface la especificación del producto y las necesidades del cliente. Incluye los objetivos de calidad, necesidades de recursos, cronograma, métodos, etc. </w:t>
      </w:r>
    </w:p>
    <w:p w14:paraId="628ADF93" w14:textId="77777777" w:rsidR="00F04835" w:rsidRPr="000A440A" w:rsidRDefault="00F04835" w:rsidP="000A440A">
      <w:pPr>
        <w:rPr>
          <w:rFonts w:ascii="Arial" w:hAnsi="Arial" w:cs="Arial"/>
          <w:color w:val="000000"/>
          <w:sz w:val="24"/>
          <w:szCs w:val="24"/>
          <w:lang w:eastAsia="es-ES"/>
        </w:rPr>
      </w:pPr>
    </w:p>
    <w:p w14:paraId="04B00417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Casos de prueba: lista los ítems específicos que serán probados y describe los pasos detallados que serán seguidos para verificar el aplicativo. </w:t>
      </w:r>
    </w:p>
    <w:p w14:paraId="6F99993B" w14:textId="77777777" w:rsidR="00F04835" w:rsidRPr="000A440A" w:rsidRDefault="00F04835" w:rsidP="000A440A">
      <w:pPr>
        <w:rPr>
          <w:rFonts w:ascii="Arial" w:hAnsi="Arial" w:cs="Arial"/>
          <w:color w:val="000000"/>
          <w:sz w:val="24"/>
          <w:szCs w:val="24"/>
          <w:lang w:eastAsia="es-ES"/>
        </w:rPr>
      </w:pPr>
    </w:p>
    <w:p w14:paraId="72985315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Reporte de pruebas: describen los problemas encontrados al ejecutar los casos de prueba. </w:t>
      </w:r>
    </w:p>
    <w:p w14:paraId="58B84723" w14:textId="77777777" w:rsidR="00F04835" w:rsidRPr="000A440A" w:rsidRDefault="00F04835" w:rsidP="000A440A">
      <w:pPr>
        <w:rPr>
          <w:rFonts w:ascii="Arial" w:hAnsi="Arial" w:cs="Arial"/>
          <w:color w:val="000000"/>
          <w:sz w:val="24"/>
          <w:szCs w:val="24"/>
          <w:lang w:eastAsia="es-ES"/>
        </w:rPr>
      </w:pPr>
    </w:p>
    <w:p w14:paraId="308DE2F5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Herramientas de pruebas y automatización: documentación de las herramientas empleadas en el proceso de pruebas. </w:t>
      </w:r>
    </w:p>
    <w:p w14:paraId="0D1D8E9C" w14:textId="77777777" w:rsidR="00F04835" w:rsidRPr="00F04835" w:rsidRDefault="00F04835" w:rsidP="00F04835">
      <w:pPr>
        <w:spacing w:line="360" w:lineRule="auto"/>
        <w:jc w:val="both"/>
        <w:rPr>
          <w:sz w:val="24"/>
          <w:szCs w:val="24"/>
          <w:lang w:val="es-AR" w:eastAsia="zh-CN"/>
        </w:rPr>
      </w:pPr>
    </w:p>
    <w:p w14:paraId="6AF98ED8" w14:textId="7F071FFF" w:rsidR="004C29A8" w:rsidRPr="004C29A8" w:rsidRDefault="004C29A8" w:rsidP="004C29A8">
      <w:pPr>
        <w:pStyle w:val="Ttulo2"/>
        <w:spacing w:line="360" w:lineRule="auto"/>
        <w:jc w:val="both"/>
        <w:rPr>
          <w:color w:val="000000"/>
          <w:lang w:eastAsia="es-ES"/>
        </w:rPr>
      </w:pPr>
      <w:bookmarkStart w:id="5" w:name="_Toc41759879"/>
      <w:bookmarkStart w:id="6" w:name="_Toc45730527"/>
      <w:r w:rsidRPr="004C29A8">
        <w:rPr>
          <w:color w:val="000000"/>
          <w:lang w:eastAsia="es-ES"/>
        </w:rPr>
        <w:t>Referencias</w:t>
      </w:r>
      <w:bookmarkEnd w:id="5"/>
      <w:bookmarkEnd w:id="6"/>
      <w:r w:rsidRPr="004C29A8">
        <w:rPr>
          <w:color w:val="000000"/>
          <w:lang w:eastAsia="es-ES"/>
        </w:rPr>
        <w:t xml:space="preserve"> </w:t>
      </w:r>
    </w:p>
    <w:p w14:paraId="32E1E5E9" w14:textId="77777777" w:rsidR="004C29A8" w:rsidRDefault="004C29A8" w:rsidP="004C29A8">
      <w:pPr>
        <w:ind w:left="708"/>
        <w:rPr>
          <w:rFonts w:ascii="Arial" w:hAnsi="Arial" w:cs="Arial"/>
          <w:sz w:val="24"/>
          <w:szCs w:val="24"/>
        </w:rPr>
      </w:pPr>
    </w:p>
    <w:p w14:paraId="02E9ECF5" w14:textId="4F636336" w:rsidR="004C29A8" w:rsidRPr="004C29A8" w:rsidRDefault="004C29A8" w:rsidP="004C29A8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4C29A8">
        <w:rPr>
          <w:rFonts w:ascii="Arial" w:hAnsi="Arial" w:cs="Arial"/>
          <w:color w:val="000000"/>
          <w:sz w:val="24"/>
          <w:szCs w:val="24"/>
          <w:lang w:eastAsia="es-ES"/>
        </w:rPr>
        <w:t xml:space="preserve">Algunos documentos del proyecto “Mercado Móvil”, son la base de este documento inicial de plan de pruebas, que a continuación se especifican: </w:t>
      </w:r>
    </w:p>
    <w:p w14:paraId="6334297A" w14:textId="6F0D8EAB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Alcances del Proyecto </w:t>
      </w:r>
    </w:p>
    <w:p w14:paraId="6328092F" w14:textId="58CC265D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Documentos de Especificación de Requerimientos. </w:t>
      </w:r>
    </w:p>
    <w:p w14:paraId="11F53515" w14:textId="3B2CC2D8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Lista de Casos de Usos </w:t>
      </w:r>
    </w:p>
    <w:p w14:paraId="0702146A" w14:textId="70EC4A17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Casos de Usos </w:t>
      </w:r>
    </w:p>
    <w:p w14:paraId="75D5D94E" w14:textId="33D67C32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>Diagramas de clases</w:t>
      </w:r>
    </w:p>
    <w:p w14:paraId="74A9B62E" w14:textId="4A1472C5" w:rsidR="0D8A8E3F" w:rsidRDefault="0D8A8E3F" w:rsidP="0D8A8E3F">
      <w:p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</w:p>
    <w:p w14:paraId="1C2C3062" w14:textId="5CCFB2CA" w:rsidR="049669BF" w:rsidRDefault="049669BF" w:rsidP="0D8A8E3F">
      <w:p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D8A8E3F">
        <w:rPr>
          <w:rFonts w:ascii="Arial" w:eastAsia="Times New Roman" w:hAnsi="Arial" w:cs="Arial"/>
          <w:b/>
          <w:bCs/>
          <w:sz w:val="24"/>
          <w:szCs w:val="24"/>
          <w:u w:val="words"/>
          <w:lang w:val="es-AR" w:eastAsia="zh-CN" w:bidi="es-CO"/>
        </w:rPr>
        <w:t>Herramientas para las pruebas:</w:t>
      </w:r>
    </w:p>
    <w:p w14:paraId="16AF6695" w14:textId="12CC092F" w:rsidR="0D8A8E3F" w:rsidRDefault="6EE1E294" w:rsidP="0D8A8E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4DF2">
        <w:rPr>
          <w:rFonts w:ascii="Arial" w:hAnsi="Arial" w:cs="Arial"/>
          <w:sz w:val="24"/>
          <w:szCs w:val="24"/>
        </w:rPr>
        <w:t xml:space="preserve">Como herramienta principal se </w:t>
      </w:r>
      <w:r w:rsidR="66B1BF4D">
        <w:t>utilizará</w:t>
      </w:r>
      <w:r w:rsidRPr="00CB4DF2">
        <w:rPr>
          <w:rFonts w:ascii="Arial" w:hAnsi="Arial" w:cs="Arial"/>
          <w:sz w:val="24"/>
          <w:szCs w:val="24"/>
        </w:rPr>
        <w:t xml:space="preserve"> JUNIT el cual es un marco simple para escribir pruebas repetibles. Es una instancia de la arquitectura xUnit para marcos de pruebas unitarias.</w:t>
      </w:r>
    </w:p>
    <w:p w14:paraId="38890C18" w14:textId="108EBBFC" w:rsidR="0035473E" w:rsidRDefault="0035473E" w:rsidP="0D8A8E3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E7010" w14:textId="77777777" w:rsidR="008D63F9" w:rsidRPr="00CB4DF2" w:rsidRDefault="008D63F9" w:rsidP="0D8A8E3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731544" w14:textId="2E88F5C8" w:rsidR="00951498" w:rsidRPr="003422A7" w:rsidRDefault="003422A7" w:rsidP="003422A7">
      <w:pPr>
        <w:rPr>
          <w:rFonts w:ascii="Arial" w:eastAsia="Times New Roman" w:hAnsi="Arial" w:cs="Arial"/>
          <w:sz w:val="24"/>
          <w:szCs w:val="24"/>
          <w:lang w:val="es-AR" w:eastAsia="zh-CN" w:bidi="es-CO"/>
        </w:rPr>
      </w:pPr>
      <w:r>
        <w:rPr>
          <w:rFonts w:eastAsia="Times New Roman"/>
          <w:sz w:val="24"/>
          <w:szCs w:val="24"/>
          <w:lang w:val="es-AR" w:eastAsia="zh-CN"/>
        </w:rPr>
        <w:br w:type="page"/>
      </w:r>
    </w:p>
    <w:p w14:paraId="673D2939" w14:textId="0C58F76E" w:rsidR="00B30807" w:rsidRPr="00B30807" w:rsidRDefault="007A3F28" w:rsidP="00B30807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7" w:name="_Toc45730528"/>
      <w:r>
        <w:rPr>
          <w:rFonts w:eastAsia="Times New Roman"/>
          <w:u w:val="words"/>
          <w:lang w:val="es-AR" w:eastAsia="zh-CN"/>
        </w:rPr>
        <w:lastRenderedPageBreak/>
        <w:t>Tipos de Pruebas</w:t>
      </w:r>
      <w:r w:rsidRPr="00E833B7">
        <w:rPr>
          <w:rFonts w:eastAsia="Times New Roman"/>
          <w:u w:val="words"/>
          <w:lang w:val="es-AR" w:eastAsia="zh-CN"/>
        </w:rPr>
        <w:t>:</w:t>
      </w:r>
      <w:bookmarkEnd w:id="7"/>
    </w:p>
    <w:p w14:paraId="63585533" w14:textId="0CE04C4B" w:rsidR="22D7110B" w:rsidRDefault="22D7110B" w:rsidP="00C4336B">
      <w:pPr>
        <w:pStyle w:val="Ttulo2"/>
        <w:numPr>
          <w:ilvl w:val="0"/>
          <w:numId w:val="5"/>
        </w:numPr>
        <w:spacing w:line="360" w:lineRule="auto"/>
        <w:jc w:val="both"/>
        <w:rPr>
          <w:u w:val="words"/>
          <w:lang w:val="es-AR" w:eastAsia="zh-CN"/>
        </w:rPr>
      </w:pPr>
      <w:bookmarkStart w:id="8" w:name="_Toc45730529"/>
      <w:r w:rsidRPr="6F93B97B">
        <w:rPr>
          <w:u w:val="words"/>
          <w:lang w:val="es-AR" w:eastAsia="zh-CN"/>
        </w:rPr>
        <w:t>Autenticación</w:t>
      </w:r>
      <w:r w:rsidRPr="01F597C6">
        <w:rPr>
          <w:u w:val="words"/>
          <w:lang w:val="es-AR" w:eastAsia="zh-CN"/>
        </w:rPr>
        <w:t xml:space="preserve"> de usuario:</w:t>
      </w:r>
      <w:bookmarkEnd w:id="8"/>
    </w:p>
    <w:p w14:paraId="52DD6B8D" w14:textId="4C40A2AA" w:rsidR="01F597C6" w:rsidRDefault="01F597C6" w:rsidP="01F597C6">
      <w:pPr>
        <w:pStyle w:val="Ttulo2"/>
        <w:spacing w:line="360" w:lineRule="auto"/>
        <w:ind w:left="360"/>
        <w:jc w:val="both"/>
        <w:rPr>
          <w:rFonts w:eastAsia="Times New Roman"/>
          <w:u w:val="words"/>
          <w:lang w:val="es-AR" w:eastAsia="zh-CN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280"/>
        <w:gridCol w:w="1785"/>
        <w:gridCol w:w="15"/>
        <w:gridCol w:w="4050"/>
      </w:tblGrid>
      <w:tr w:rsidR="48831375" w14:paraId="6771C724" w14:textId="77777777" w:rsidTr="00737EF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4E89834D" w14:textId="161AE8DD" w:rsidR="7C27F45A" w:rsidRDefault="7C27F45A" w:rsidP="48831375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CU_Autenticacion_de_</w:t>
            </w:r>
            <w:r w:rsidR="3E8E6535"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U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suario</w:t>
            </w:r>
          </w:p>
        </w:tc>
      </w:tr>
      <w:tr w:rsidR="48831375" w14:paraId="06ADE961" w14:textId="77777777" w:rsidTr="0D8A8E3F">
        <w:trPr>
          <w:trHeight w:val="660"/>
        </w:trPr>
        <w:tc>
          <w:tcPr>
            <w:tcW w:w="2280" w:type="dxa"/>
          </w:tcPr>
          <w:p w14:paraId="31EB5B89" w14:textId="3BC22B56" w:rsidR="48831375" w:rsidRDefault="0000462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ID</w:t>
            </w:r>
            <w:r w:rsidR="00012847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Caso de Prueba</w:t>
            </w:r>
          </w:p>
        </w:tc>
        <w:tc>
          <w:tcPr>
            <w:tcW w:w="5850" w:type="dxa"/>
            <w:gridSpan w:val="3"/>
          </w:tcPr>
          <w:p w14:paraId="7E12C349" w14:textId="3150B30E" w:rsidR="48831375" w:rsidRDefault="00012847" w:rsidP="48831375">
            <w:pPr>
              <w:spacing w:after="120"/>
              <w:jc w:val="both"/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CP001</w:t>
            </w:r>
          </w:p>
        </w:tc>
      </w:tr>
      <w:tr w:rsidR="48831375" w14:paraId="2B43AE95" w14:textId="77777777" w:rsidTr="48831375">
        <w:trPr>
          <w:trHeight w:val="375"/>
        </w:trPr>
        <w:tc>
          <w:tcPr>
            <w:tcW w:w="4080" w:type="dxa"/>
            <w:gridSpan w:val="3"/>
          </w:tcPr>
          <w:p w14:paraId="5EA33920" w14:textId="76D25773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64F38F2F" w14:textId="0474129A" w:rsidR="48831375" w:rsidRDefault="6096CE1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586A3C3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Paquete</w:t>
            </w:r>
          </w:p>
        </w:tc>
      </w:tr>
      <w:tr w:rsidR="48831375" w14:paraId="057FEA52" w14:textId="77777777" w:rsidTr="48831375">
        <w:trPr>
          <w:trHeight w:val="375"/>
        </w:trPr>
        <w:tc>
          <w:tcPr>
            <w:tcW w:w="4080" w:type="dxa"/>
            <w:gridSpan w:val="3"/>
          </w:tcPr>
          <w:p w14:paraId="5407ABD1" w14:textId="25C3D74B" w:rsidR="48831375" w:rsidRDefault="0ECEC283" w:rsidP="48831375">
            <w:pPr>
              <w:spacing w:after="120"/>
              <w:jc w:val="both"/>
            </w:pPr>
            <w:r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Autenticación </w:t>
            </w:r>
          </w:p>
        </w:tc>
        <w:tc>
          <w:tcPr>
            <w:tcW w:w="4050" w:type="dxa"/>
          </w:tcPr>
          <w:p w14:paraId="0D1D2EB9" w14:textId="4B8AFFF7" w:rsidR="48831375" w:rsidRDefault="10341DC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07D8A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Seguridad</w:t>
            </w:r>
          </w:p>
        </w:tc>
      </w:tr>
      <w:tr w:rsidR="48831375" w14:paraId="3871132D" w14:textId="77777777" w:rsidTr="48831375">
        <w:trPr>
          <w:trHeight w:val="375"/>
        </w:trPr>
        <w:tc>
          <w:tcPr>
            <w:tcW w:w="8130" w:type="dxa"/>
            <w:gridSpan w:val="4"/>
          </w:tcPr>
          <w:p w14:paraId="38848459" w14:textId="02E4DB08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48831375" w14:paraId="3821430A" w14:textId="77777777" w:rsidTr="48831375">
        <w:trPr>
          <w:trHeight w:val="390"/>
        </w:trPr>
        <w:tc>
          <w:tcPr>
            <w:tcW w:w="8130" w:type="dxa"/>
            <w:gridSpan w:val="4"/>
          </w:tcPr>
          <w:p w14:paraId="15CD7713" w14:textId="5E267FF8" w:rsidR="48831375" w:rsidRDefault="6B85BBA2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Formulario de </w:t>
            </w:r>
            <w:r w:rsidR="7F45E4E1"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Autenticación</w:t>
            </w:r>
            <w:r w:rsidR="385983CE"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 de usuario</w:t>
            </w:r>
          </w:p>
        </w:tc>
      </w:tr>
      <w:tr w:rsidR="009E0327" w14:paraId="00D8B0E0" w14:textId="77777777" w:rsidTr="00195940">
        <w:trPr>
          <w:trHeight w:val="390"/>
        </w:trPr>
        <w:tc>
          <w:tcPr>
            <w:tcW w:w="4065" w:type="dxa"/>
            <w:gridSpan w:val="2"/>
          </w:tcPr>
          <w:p w14:paraId="4EFFF96C" w14:textId="77777777" w:rsidR="009E0327" w:rsidRDefault="009E0327" w:rsidP="41746A98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41746A98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 de la prueba</w:t>
            </w:r>
          </w:p>
        </w:tc>
        <w:tc>
          <w:tcPr>
            <w:tcW w:w="4065" w:type="dxa"/>
            <w:gridSpan w:val="2"/>
          </w:tcPr>
          <w:p w14:paraId="6D34893D" w14:textId="1C98D7CA" w:rsidR="009E0327" w:rsidRDefault="002B0ABE" w:rsidP="41746A98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</w:t>
            </w:r>
            <w:r w:rsidR="003C035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Creación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:</w:t>
            </w:r>
            <w:r w:rsidR="001B5FA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</w:t>
            </w:r>
            <w:r w:rsidR="001B5FAF"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9E0327" w14:paraId="104D2B1E" w14:textId="77777777" w:rsidTr="0009528F">
        <w:trPr>
          <w:trHeight w:val="390"/>
        </w:trPr>
        <w:tc>
          <w:tcPr>
            <w:tcW w:w="4065" w:type="dxa"/>
            <w:gridSpan w:val="2"/>
          </w:tcPr>
          <w:p w14:paraId="1C7BA625" w14:textId="77777777" w:rsidR="009E0327" w:rsidRDefault="009E0327" w:rsidP="41746A9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41746A98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Leydi Huallpa Castro</w:t>
            </w:r>
          </w:p>
        </w:tc>
        <w:tc>
          <w:tcPr>
            <w:tcW w:w="4065" w:type="dxa"/>
            <w:gridSpan w:val="2"/>
          </w:tcPr>
          <w:p w14:paraId="01146CAB" w14:textId="17BE84A6" w:rsidR="009E0327" w:rsidRDefault="002B0ABE" w:rsidP="41746A9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D8A8E3F" w14:paraId="4289DFFA" w14:textId="77777777" w:rsidTr="0D8A8E3F">
        <w:trPr>
          <w:trHeight w:val="390"/>
        </w:trPr>
        <w:tc>
          <w:tcPr>
            <w:tcW w:w="8130" w:type="dxa"/>
            <w:gridSpan w:val="4"/>
          </w:tcPr>
          <w:p w14:paraId="101A0D46" w14:textId="4CAF43D7" w:rsidR="0A30DFC2" w:rsidRDefault="0A30DFC2" w:rsidP="0D8A8E3F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</w:p>
        </w:tc>
      </w:tr>
      <w:tr w:rsidR="0D8A8E3F" w14:paraId="606B49D8" w14:textId="77777777" w:rsidTr="0D8A8E3F">
        <w:trPr>
          <w:trHeight w:val="390"/>
        </w:trPr>
        <w:tc>
          <w:tcPr>
            <w:tcW w:w="8130" w:type="dxa"/>
            <w:gridSpan w:val="4"/>
          </w:tcPr>
          <w:p w14:paraId="50DA9C27" w14:textId="7ACA72D5" w:rsidR="0D8A8E3F" w:rsidRPr="004A307E" w:rsidRDefault="004A307E" w:rsidP="004A307E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4A307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48831375" w14:paraId="2888BC52" w14:textId="77777777" w:rsidTr="48831375">
        <w:trPr>
          <w:trHeight w:val="375"/>
        </w:trPr>
        <w:tc>
          <w:tcPr>
            <w:tcW w:w="8130" w:type="dxa"/>
            <w:gridSpan w:val="4"/>
          </w:tcPr>
          <w:p w14:paraId="7BD56631" w14:textId="0CD197D2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48831375" w14:paraId="2620496D" w14:textId="77777777" w:rsidTr="48831375">
        <w:trPr>
          <w:trHeight w:val="375"/>
        </w:trPr>
        <w:tc>
          <w:tcPr>
            <w:tcW w:w="8130" w:type="dxa"/>
            <w:gridSpan w:val="4"/>
          </w:tcPr>
          <w:p w14:paraId="53B019FA" w14:textId="77777777" w:rsidR="48831375" w:rsidRPr="005426B7" w:rsidRDefault="27ECC607" w:rsidP="005426B7">
            <w:pPr>
              <w:pStyle w:val="Prrafodelista"/>
              <w:numPr>
                <w:ilvl w:val="0"/>
                <w:numId w:val="11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5426B7">
              <w:rPr>
                <w:sz w:val="24"/>
                <w:szCs w:val="24"/>
                <w:lang w:val="es-PE"/>
              </w:rPr>
              <w:t>Ingreso de datos en campos de usuario y contraseña</w:t>
            </w:r>
            <w:r w:rsidR="005426B7" w:rsidRPr="005426B7">
              <w:rPr>
                <w:sz w:val="24"/>
                <w:szCs w:val="24"/>
                <w:lang w:val="es-PE"/>
              </w:rPr>
              <w:t>.</w:t>
            </w:r>
          </w:p>
          <w:p w14:paraId="6B8B3ECF" w14:textId="77BB996B" w:rsidR="005426B7" w:rsidRPr="005426B7" w:rsidRDefault="005426B7" w:rsidP="005426B7">
            <w:pPr>
              <w:pStyle w:val="Prrafodelista"/>
              <w:numPr>
                <w:ilvl w:val="0"/>
                <w:numId w:val="11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5426B7">
              <w:rPr>
                <w:sz w:val="24"/>
                <w:szCs w:val="24"/>
                <w:lang w:val="es-PE"/>
              </w:rPr>
              <w:t>Se ingresa datos erróneos en los campos de usuario y contraseña.</w:t>
            </w:r>
          </w:p>
        </w:tc>
      </w:tr>
      <w:tr w:rsidR="48831375" w14:paraId="1E18D122" w14:textId="77777777" w:rsidTr="48831375">
        <w:trPr>
          <w:trHeight w:val="375"/>
        </w:trPr>
        <w:tc>
          <w:tcPr>
            <w:tcW w:w="8130" w:type="dxa"/>
            <w:gridSpan w:val="4"/>
          </w:tcPr>
          <w:p w14:paraId="28ECEC7E" w14:textId="01CA431D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48831375" w14:paraId="631A76B6" w14:textId="77777777" w:rsidTr="48831375">
        <w:trPr>
          <w:trHeight w:val="375"/>
        </w:trPr>
        <w:tc>
          <w:tcPr>
            <w:tcW w:w="8130" w:type="dxa"/>
            <w:gridSpan w:val="4"/>
          </w:tcPr>
          <w:p w14:paraId="007D07A1" w14:textId="77777777" w:rsidR="000264E3" w:rsidRPr="00332688" w:rsidRDefault="544F7C5F" w:rsidP="00332688">
            <w:pPr>
              <w:pStyle w:val="Prrafodelista"/>
              <w:numPr>
                <w:ilvl w:val="0"/>
                <w:numId w:val="1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332688">
              <w:rPr>
                <w:color w:val="000000" w:themeColor="text1"/>
                <w:sz w:val="24"/>
                <w:szCs w:val="24"/>
                <w:lang w:val="es-PE"/>
              </w:rPr>
              <w:t xml:space="preserve">El </w:t>
            </w:r>
            <w:r w:rsidR="48831375" w:rsidRPr="00332688">
              <w:rPr>
                <w:color w:val="000000" w:themeColor="text1"/>
                <w:sz w:val="24"/>
                <w:szCs w:val="24"/>
                <w:lang w:val="es-PE"/>
              </w:rPr>
              <w:t xml:space="preserve">Mensaje de confirmación de </w:t>
            </w:r>
            <w:r w:rsidR="4FF00EC1" w:rsidRPr="00332688">
              <w:rPr>
                <w:color w:val="000000" w:themeColor="text1"/>
                <w:sz w:val="24"/>
                <w:szCs w:val="24"/>
                <w:lang w:val="es-PE"/>
              </w:rPr>
              <w:t>inicio de sesión</w:t>
            </w:r>
            <w:r w:rsidR="007A0F92" w:rsidRPr="00332688">
              <w:rPr>
                <w:color w:val="000000" w:themeColor="text1"/>
                <w:sz w:val="24"/>
                <w:szCs w:val="24"/>
                <w:lang w:val="es-PE"/>
              </w:rPr>
              <w:t xml:space="preserve"> y muestra la vista principal de la </w:t>
            </w:r>
            <w:r w:rsidR="000264E3" w:rsidRPr="00332688">
              <w:rPr>
                <w:color w:val="000000" w:themeColor="text1"/>
                <w:sz w:val="24"/>
                <w:szCs w:val="24"/>
                <w:lang w:val="es-PE"/>
              </w:rPr>
              <w:t>aplicación</w:t>
            </w:r>
            <w:r w:rsidR="00332688" w:rsidRPr="00332688">
              <w:rPr>
                <w:color w:val="000000" w:themeColor="text1"/>
                <w:sz w:val="24"/>
                <w:szCs w:val="24"/>
                <w:lang w:val="es-PE"/>
              </w:rPr>
              <w:t>.</w:t>
            </w:r>
          </w:p>
          <w:p w14:paraId="5D90BBA0" w14:textId="20A1878F" w:rsidR="00332688" w:rsidRPr="00332688" w:rsidRDefault="00332688" w:rsidP="00332688">
            <w:pPr>
              <w:pStyle w:val="Prrafodelista"/>
              <w:numPr>
                <w:ilvl w:val="0"/>
                <w:numId w:val="1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332688">
              <w:rPr>
                <w:color w:val="000000" w:themeColor="text1"/>
                <w:sz w:val="24"/>
                <w:szCs w:val="24"/>
                <w:lang w:val="es-PE"/>
              </w:rPr>
              <w:t>Se muestra mensaje de nombre usuario y contraseña no coinciden.</w:t>
            </w:r>
          </w:p>
        </w:tc>
      </w:tr>
      <w:tr w:rsidR="48831375" w14:paraId="1426A5D3" w14:textId="77777777" w:rsidTr="48831375">
        <w:trPr>
          <w:trHeight w:val="375"/>
        </w:trPr>
        <w:tc>
          <w:tcPr>
            <w:tcW w:w="8130" w:type="dxa"/>
            <w:gridSpan w:val="4"/>
          </w:tcPr>
          <w:p w14:paraId="0619AFBE" w14:textId="4DA505C8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="2E5742B7"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48831375" w14:paraId="25238DA4" w14:textId="77777777" w:rsidTr="48831375">
        <w:trPr>
          <w:trHeight w:val="390"/>
        </w:trPr>
        <w:tc>
          <w:tcPr>
            <w:tcW w:w="8130" w:type="dxa"/>
            <w:gridSpan w:val="4"/>
          </w:tcPr>
          <w:p w14:paraId="0133505E" w14:textId="77777777" w:rsidR="48831375" w:rsidRPr="00D555AD" w:rsidRDefault="2E5742B7" w:rsidP="00D555AD">
            <w:pPr>
              <w:pStyle w:val="Prrafodelista"/>
              <w:numPr>
                <w:ilvl w:val="0"/>
                <w:numId w:val="1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D555AD">
              <w:rPr>
                <w:color w:val="000000" w:themeColor="text1"/>
                <w:sz w:val="24"/>
                <w:szCs w:val="24"/>
                <w:lang w:val="es-PE"/>
              </w:rPr>
              <w:t>La vista principal cargada.</w:t>
            </w:r>
          </w:p>
          <w:p w14:paraId="27B58F2D" w14:textId="308A55A1" w:rsidR="00332688" w:rsidRPr="00D555AD" w:rsidRDefault="00D555AD" w:rsidP="00D555AD">
            <w:pPr>
              <w:pStyle w:val="Prrafodelista"/>
              <w:numPr>
                <w:ilvl w:val="0"/>
                <w:numId w:val="1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D555AD">
              <w:rPr>
                <w:color w:val="000000" w:themeColor="text1"/>
                <w:sz w:val="24"/>
                <w:szCs w:val="24"/>
                <w:lang w:val="es-PE"/>
              </w:rPr>
              <w:t>Se solicita nuevamente usuario y contraseña.</w:t>
            </w:r>
          </w:p>
        </w:tc>
      </w:tr>
      <w:tr w:rsidR="00D41D44" w14:paraId="7507DF27" w14:textId="77777777" w:rsidTr="48831375">
        <w:trPr>
          <w:trHeight w:val="375"/>
        </w:trPr>
        <w:tc>
          <w:tcPr>
            <w:tcW w:w="8130" w:type="dxa"/>
            <w:gridSpan w:val="4"/>
          </w:tcPr>
          <w:p w14:paraId="34E5F57F" w14:textId="77777777" w:rsidR="00D41D44" w:rsidRPr="005F6CC5" w:rsidRDefault="00D41D44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</w:p>
        </w:tc>
      </w:tr>
      <w:tr w:rsidR="48831375" w14:paraId="6284A7A7" w14:textId="77777777" w:rsidTr="48831375">
        <w:trPr>
          <w:trHeight w:val="375"/>
        </w:trPr>
        <w:tc>
          <w:tcPr>
            <w:tcW w:w="8130" w:type="dxa"/>
            <w:gridSpan w:val="4"/>
          </w:tcPr>
          <w:p w14:paraId="67C601DF" w14:textId="628FCF0B" w:rsidR="48831375" w:rsidRDefault="00251C7C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</w:t>
            </w:r>
            <w:r w:rsidR="00AD2BDA"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 del Caso de Prueba</w:t>
            </w:r>
            <w:r w:rsidR="005F6CC5"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</w:t>
            </w:r>
            <w:r w:rsidR="005F6CC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</w:t>
            </w:r>
            <w:r w:rsidR="003C035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</w:t>
            </w:r>
            <w:r w:rsidR="005F6CC5"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 w:rsid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="0039506E"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 w:rsidR="0039506E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</w:t>
            </w:r>
            <w:r w:rsid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_</w:t>
            </w:r>
            <w:r w:rsidR="003C0351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_</w:t>
            </w:r>
          </w:p>
        </w:tc>
      </w:tr>
      <w:tr w:rsidR="0017410D" w14:paraId="4039BB2A" w14:textId="77777777" w:rsidTr="00A8693C">
        <w:trPr>
          <w:trHeight w:val="375"/>
        </w:trPr>
        <w:tc>
          <w:tcPr>
            <w:tcW w:w="4065" w:type="dxa"/>
            <w:gridSpan w:val="2"/>
          </w:tcPr>
          <w:p w14:paraId="25A7A4FB" w14:textId="77777777" w:rsidR="0017410D" w:rsidRPr="48831375" w:rsidRDefault="0017410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3328D32A" w14:textId="7023BA1C" w:rsidR="0017410D" w:rsidRPr="48831375" w:rsidRDefault="0017410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</w:p>
        </w:tc>
      </w:tr>
    </w:tbl>
    <w:p w14:paraId="4F9EFEFE" w14:textId="79BDFFEE" w:rsidR="006A2A41" w:rsidRPr="00261377" w:rsidRDefault="006A2A41" w:rsidP="0017596C">
      <w:pPr>
        <w:pStyle w:val="Ttulo2"/>
        <w:spacing w:line="360" w:lineRule="auto"/>
        <w:ind w:left="0"/>
        <w:jc w:val="both"/>
        <w:rPr>
          <w:u w:val="words"/>
          <w:lang w:eastAsia="zh-CN"/>
        </w:rPr>
      </w:pPr>
    </w:p>
    <w:p w14:paraId="5FAEB48D" w14:textId="769A63DD" w:rsidR="007C7624" w:rsidRPr="00261377" w:rsidRDefault="2D5C43BC" w:rsidP="00C4336B">
      <w:pPr>
        <w:pStyle w:val="Ttulo2"/>
        <w:numPr>
          <w:ilvl w:val="0"/>
          <w:numId w:val="5"/>
        </w:numPr>
        <w:spacing w:line="360" w:lineRule="auto"/>
        <w:jc w:val="both"/>
      </w:pPr>
      <w:r w:rsidRPr="6F93B97B">
        <w:rPr>
          <w:u w:val="words"/>
          <w:lang w:eastAsia="zh-CN"/>
        </w:rPr>
        <w:t xml:space="preserve"> </w:t>
      </w:r>
      <w:bookmarkStart w:id="9" w:name="_Toc45730530"/>
      <w:r w:rsidRPr="6F93B97B">
        <w:rPr>
          <w:u w:val="words"/>
          <w:lang w:eastAsia="zh-CN"/>
        </w:rPr>
        <w:t>Gestionar Unidad</w:t>
      </w:r>
      <w:bookmarkEnd w:id="9"/>
    </w:p>
    <w:p w14:paraId="15DEFF26" w14:textId="20D14CE1" w:rsidR="006A2A41" w:rsidRPr="00261377" w:rsidRDefault="006A2A41" w:rsidP="160C0D38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6F93B97B" w14:paraId="4B7F4F59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6B0AF266" w14:textId="79458325" w:rsidR="6F93B97B" w:rsidRDefault="6F93B97B" w:rsidP="6F93B97B">
            <w:pPr>
              <w:spacing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96470B6" w14:textId="004224F7" w:rsidR="6F93B97B" w:rsidRDefault="6F93B97B" w:rsidP="6F93B97B">
            <w:pPr>
              <w:spacing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CU1_Gestionar</w:t>
            </w:r>
            <w:r w:rsidR="0535E352" w:rsidRPr="0D8A8E3F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_</w:t>
            </w: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Unidad</w:t>
            </w:r>
          </w:p>
        </w:tc>
      </w:tr>
      <w:tr w:rsidR="6F93B97B" w14:paraId="7EDF5576" w14:textId="77777777" w:rsidTr="6F93B97B">
        <w:trPr>
          <w:trHeight w:val="660"/>
        </w:trPr>
        <w:tc>
          <w:tcPr>
            <w:tcW w:w="2070" w:type="dxa"/>
          </w:tcPr>
          <w:p w14:paraId="35D37755" w14:textId="18DF828C" w:rsidR="6F93B97B" w:rsidRDefault="00311A3C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ID</w:t>
            </w:r>
            <w:r w:rsidR="6F93B97B"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 del caso de prueba</w:t>
            </w:r>
          </w:p>
        </w:tc>
        <w:tc>
          <w:tcPr>
            <w:tcW w:w="6060" w:type="dxa"/>
            <w:gridSpan w:val="3"/>
          </w:tcPr>
          <w:p w14:paraId="7D98C9D8" w14:textId="3D7CB4A9" w:rsidR="6F93B97B" w:rsidRDefault="00311A3C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2</w:t>
            </w:r>
          </w:p>
        </w:tc>
      </w:tr>
      <w:tr w:rsidR="6F93B97B" w14:paraId="011D726A" w14:textId="77777777" w:rsidTr="6F93B97B">
        <w:trPr>
          <w:trHeight w:val="375"/>
        </w:trPr>
        <w:tc>
          <w:tcPr>
            <w:tcW w:w="4080" w:type="dxa"/>
            <w:gridSpan w:val="3"/>
          </w:tcPr>
          <w:p w14:paraId="09B04F16" w14:textId="1F566853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58492FA6" w14:textId="18A86493" w:rsidR="6F93B97B" w:rsidRDefault="46A5FE7C" w:rsidP="6F93B97B">
            <w:pPr>
              <w:spacing w:after="120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Paquete</w:t>
            </w:r>
          </w:p>
        </w:tc>
      </w:tr>
      <w:tr w:rsidR="6F93B97B" w14:paraId="7D015C05" w14:textId="77777777" w:rsidTr="6F93B97B">
        <w:trPr>
          <w:trHeight w:val="375"/>
        </w:trPr>
        <w:tc>
          <w:tcPr>
            <w:tcW w:w="4080" w:type="dxa"/>
            <w:gridSpan w:val="3"/>
          </w:tcPr>
          <w:p w14:paraId="03582682" w14:textId="0397F150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sz w:val="24"/>
                <w:szCs w:val="24"/>
                <w:lang w:val="es-PE"/>
              </w:rPr>
              <w:t>Gestionar Unidad</w:t>
            </w:r>
          </w:p>
        </w:tc>
        <w:tc>
          <w:tcPr>
            <w:tcW w:w="4050" w:type="dxa"/>
          </w:tcPr>
          <w:p w14:paraId="36980C5F" w14:textId="73F537C8" w:rsidR="6F93B97B" w:rsidRDefault="5B7C0B69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6F93B97B" w14:paraId="0D2472E3" w14:textId="77777777" w:rsidTr="6F93B97B">
        <w:trPr>
          <w:trHeight w:val="375"/>
        </w:trPr>
        <w:tc>
          <w:tcPr>
            <w:tcW w:w="8130" w:type="dxa"/>
            <w:gridSpan w:val="4"/>
          </w:tcPr>
          <w:p w14:paraId="39848B64" w14:textId="5FB65CA5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Formulario</w:t>
            </w:r>
          </w:p>
        </w:tc>
      </w:tr>
      <w:tr w:rsidR="6F93B97B" w14:paraId="51F18344" w14:textId="77777777" w:rsidTr="6F93B97B">
        <w:trPr>
          <w:trHeight w:val="390"/>
        </w:trPr>
        <w:tc>
          <w:tcPr>
            <w:tcW w:w="8130" w:type="dxa"/>
            <w:gridSpan w:val="4"/>
          </w:tcPr>
          <w:p w14:paraId="3793FAFC" w14:textId="0681C8B9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sz w:val="24"/>
                <w:szCs w:val="24"/>
                <w:lang w:val="es-PE"/>
              </w:rPr>
              <w:t>Formulario de Registro Unidad</w:t>
            </w:r>
          </w:p>
        </w:tc>
      </w:tr>
      <w:tr w:rsidR="00901278" w14:paraId="7DC69566" w14:textId="77777777" w:rsidTr="002F1D7B">
        <w:trPr>
          <w:trHeight w:val="390"/>
        </w:trPr>
        <w:tc>
          <w:tcPr>
            <w:tcW w:w="4065" w:type="dxa"/>
            <w:gridSpan w:val="2"/>
          </w:tcPr>
          <w:p w14:paraId="12032CA8" w14:textId="77777777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7E14A5A5" w14:textId="42FC441A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901278" w14:paraId="4F5F78F8" w14:textId="77777777" w:rsidTr="00DB5E44">
        <w:trPr>
          <w:trHeight w:val="390"/>
        </w:trPr>
        <w:tc>
          <w:tcPr>
            <w:tcW w:w="4065" w:type="dxa"/>
            <w:gridSpan w:val="2"/>
          </w:tcPr>
          <w:p w14:paraId="45971F9C" w14:textId="77777777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  <w:lang w:val="es-PE"/>
              </w:rPr>
              <w:t>Angela Balaguer</w:t>
            </w:r>
          </w:p>
        </w:tc>
        <w:tc>
          <w:tcPr>
            <w:tcW w:w="4065" w:type="dxa"/>
            <w:gridSpan w:val="2"/>
          </w:tcPr>
          <w:p w14:paraId="600F5E54" w14:textId="62CD6F03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580938" w14:paraId="57BF4E8E" w14:textId="77777777" w:rsidTr="00CE523E">
        <w:trPr>
          <w:trHeight w:val="390"/>
        </w:trPr>
        <w:tc>
          <w:tcPr>
            <w:tcW w:w="8130" w:type="dxa"/>
            <w:gridSpan w:val="4"/>
          </w:tcPr>
          <w:p w14:paraId="7FBEDA08" w14:textId="020B091D" w:rsidR="00580938" w:rsidRDefault="00580938" w:rsidP="00580938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580938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901278" w14:paraId="7B2AAF50" w14:textId="77777777" w:rsidTr="6F93B97B">
        <w:trPr>
          <w:trHeight w:val="375"/>
        </w:trPr>
        <w:tc>
          <w:tcPr>
            <w:tcW w:w="8130" w:type="dxa"/>
            <w:gridSpan w:val="4"/>
          </w:tcPr>
          <w:p w14:paraId="7097BA07" w14:textId="2B6ADE16" w:rsidR="00901278" w:rsidRDefault="00901278" w:rsidP="0090127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Descripción de la prueba</w:t>
            </w:r>
          </w:p>
        </w:tc>
      </w:tr>
      <w:tr w:rsidR="00901278" w14:paraId="130B3674" w14:textId="77777777" w:rsidTr="6F93B97B">
        <w:trPr>
          <w:trHeight w:val="375"/>
        </w:trPr>
        <w:tc>
          <w:tcPr>
            <w:tcW w:w="8130" w:type="dxa"/>
            <w:gridSpan w:val="4"/>
          </w:tcPr>
          <w:p w14:paraId="15243C74" w14:textId="475CA141" w:rsidR="008D438D" w:rsidRPr="00986FA2" w:rsidRDefault="008D438D" w:rsidP="00986FA2">
            <w:pPr>
              <w:pStyle w:val="Prrafodelista"/>
              <w:numPr>
                <w:ilvl w:val="0"/>
                <w:numId w:val="19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</w:rPr>
              <w:t xml:space="preserve">El administrador hace clic en el botón registrar nuevo personal. </w:t>
            </w:r>
            <w:r w:rsidRPr="00986FA2">
              <w:rPr>
                <w:sz w:val="24"/>
                <w:szCs w:val="24"/>
                <w:lang w:val="es-PE"/>
              </w:rPr>
              <w:t>Ingreso de datos en campos de Nombre Unidad, Placa, Foto referencial, Zona.</w:t>
            </w:r>
          </w:p>
          <w:p w14:paraId="2A2FEFC8" w14:textId="1E101BD6" w:rsidR="008D438D" w:rsidRPr="00986FA2" w:rsidRDefault="008D438D" w:rsidP="00986FA2">
            <w:pPr>
              <w:pStyle w:val="Prrafodelista"/>
              <w:numPr>
                <w:ilvl w:val="0"/>
                <w:numId w:val="19"/>
              </w:numPr>
              <w:spacing w:after="120"/>
              <w:jc w:val="both"/>
              <w:rPr>
                <w:sz w:val="24"/>
                <w:szCs w:val="24"/>
              </w:rPr>
            </w:pPr>
            <w:r w:rsidRPr="00986FA2">
              <w:rPr>
                <w:sz w:val="24"/>
                <w:szCs w:val="24"/>
              </w:rPr>
              <w:t>Se envía el formulario con campos vacíos o con valores incorrectos.</w:t>
            </w:r>
          </w:p>
          <w:p w14:paraId="00F766CD" w14:textId="395517A7" w:rsidR="008D438D" w:rsidRPr="00986FA2" w:rsidRDefault="008D438D" w:rsidP="00986FA2">
            <w:pPr>
              <w:pStyle w:val="Prrafodelista"/>
              <w:numPr>
                <w:ilvl w:val="0"/>
                <w:numId w:val="19"/>
              </w:numPr>
              <w:spacing w:after="120"/>
              <w:jc w:val="both"/>
              <w:rPr>
                <w:sz w:val="24"/>
                <w:szCs w:val="24"/>
              </w:rPr>
            </w:pPr>
            <w:r w:rsidRPr="00986FA2">
              <w:rPr>
                <w:sz w:val="24"/>
                <w:szCs w:val="24"/>
              </w:rPr>
              <w:t>Se registra un</w:t>
            </w:r>
            <w:r w:rsidR="007F07F0" w:rsidRPr="00986FA2">
              <w:rPr>
                <w:sz w:val="24"/>
                <w:szCs w:val="24"/>
              </w:rPr>
              <w:t>a unidad que ha sido registrado</w:t>
            </w:r>
          </w:p>
        </w:tc>
      </w:tr>
      <w:tr w:rsidR="00901278" w14:paraId="5C609E68" w14:textId="77777777" w:rsidTr="6F93B97B">
        <w:trPr>
          <w:trHeight w:val="375"/>
        </w:trPr>
        <w:tc>
          <w:tcPr>
            <w:tcW w:w="8130" w:type="dxa"/>
            <w:gridSpan w:val="4"/>
          </w:tcPr>
          <w:p w14:paraId="1B0E4F13" w14:textId="453F74A5" w:rsidR="00901278" w:rsidRDefault="00901278" w:rsidP="0090127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Resultados esperados</w:t>
            </w:r>
          </w:p>
        </w:tc>
      </w:tr>
      <w:tr w:rsidR="00901278" w14:paraId="6C998E48" w14:textId="77777777" w:rsidTr="6F93B97B">
        <w:trPr>
          <w:trHeight w:val="375"/>
        </w:trPr>
        <w:tc>
          <w:tcPr>
            <w:tcW w:w="8130" w:type="dxa"/>
            <w:gridSpan w:val="4"/>
          </w:tcPr>
          <w:p w14:paraId="7D3FE80C" w14:textId="607CE3F3" w:rsidR="00240C4B" w:rsidRPr="00986FA2" w:rsidRDefault="00240C4B" w:rsidP="00986FA2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La aplicación carga el formulario de registrar nueva unidad y se llena los campos.</w:t>
            </w:r>
          </w:p>
          <w:p w14:paraId="17B6207A" w14:textId="691E344C" w:rsidR="00240C4B" w:rsidRPr="00986FA2" w:rsidRDefault="00240C4B" w:rsidP="00986FA2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Mensaje de campos vacos en el formulario.</w:t>
            </w:r>
          </w:p>
          <w:p w14:paraId="04BD8821" w14:textId="0B4F31EA" w:rsidR="00901278" w:rsidRPr="00986FA2" w:rsidRDefault="00240C4B" w:rsidP="00986FA2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sz w:val="24"/>
                <w:szCs w:val="24"/>
              </w:rPr>
            </w:pPr>
            <w:r w:rsidRPr="00986FA2">
              <w:rPr>
                <w:sz w:val="24"/>
                <w:szCs w:val="24"/>
                <w:lang w:val="es-PE"/>
              </w:rPr>
              <w:t xml:space="preserve">Mensaje de error de </w:t>
            </w:r>
            <w:r w:rsidR="00986FA2" w:rsidRPr="00986FA2">
              <w:rPr>
                <w:sz w:val="24"/>
                <w:szCs w:val="24"/>
                <w:lang w:val="es-PE"/>
              </w:rPr>
              <w:t>unidad</w:t>
            </w:r>
            <w:r w:rsidRPr="00986FA2">
              <w:rPr>
                <w:sz w:val="24"/>
                <w:szCs w:val="24"/>
                <w:lang w:val="es-PE"/>
              </w:rPr>
              <w:t>: ya existe “</w:t>
            </w:r>
            <w:r w:rsidR="00986FA2" w:rsidRPr="00986FA2">
              <w:rPr>
                <w:sz w:val="24"/>
                <w:szCs w:val="24"/>
                <w:lang w:val="es-PE"/>
              </w:rPr>
              <w:t>unidad</w:t>
            </w:r>
            <w:r w:rsidRPr="00986FA2">
              <w:rPr>
                <w:sz w:val="24"/>
                <w:szCs w:val="24"/>
                <w:lang w:val="es-PE"/>
              </w:rPr>
              <w:t>”</w:t>
            </w:r>
            <w:r w:rsidR="00986FA2" w:rsidRPr="00986FA2">
              <w:rPr>
                <w:sz w:val="24"/>
                <w:szCs w:val="24"/>
                <w:lang w:val="es-PE"/>
              </w:rPr>
              <w:t>.</w:t>
            </w:r>
          </w:p>
        </w:tc>
      </w:tr>
      <w:tr w:rsidR="00901278" w14:paraId="3709B910" w14:textId="77777777" w:rsidTr="6F93B97B">
        <w:trPr>
          <w:trHeight w:val="375"/>
        </w:trPr>
        <w:tc>
          <w:tcPr>
            <w:tcW w:w="8130" w:type="dxa"/>
            <w:gridSpan w:val="4"/>
          </w:tcPr>
          <w:p w14:paraId="2524A89F" w14:textId="10CB0013" w:rsidR="00901278" w:rsidRDefault="00901278" w:rsidP="0090127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Obtenidos</w:t>
            </w:r>
          </w:p>
        </w:tc>
      </w:tr>
      <w:tr w:rsidR="00901278" w14:paraId="685C7E67" w14:textId="77777777" w:rsidTr="6F93B97B">
        <w:trPr>
          <w:trHeight w:val="390"/>
        </w:trPr>
        <w:tc>
          <w:tcPr>
            <w:tcW w:w="8130" w:type="dxa"/>
            <w:gridSpan w:val="4"/>
          </w:tcPr>
          <w:p w14:paraId="39A00099" w14:textId="13D9AB02" w:rsidR="00986FA2" w:rsidRPr="00986FA2" w:rsidRDefault="00986FA2" w:rsidP="00986FA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El sistema muestra mensaje de registro de unidad exitoso.</w:t>
            </w:r>
          </w:p>
          <w:p w14:paraId="4A43CF23" w14:textId="02EE0A63" w:rsidR="00986FA2" w:rsidRPr="00986FA2" w:rsidRDefault="00986FA2" w:rsidP="00986FA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El sistema muestra el mensaje y carga nuevamente el formulario de registro.</w:t>
            </w:r>
          </w:p>
          <w:p w14:paraId="75AA5B37" w14:textId="751D38F3" w:rsidR="00986FA2" w:rsidRPr="00986FA2" w:rsidRDefault="00986FA2" w:rsidP="00986FA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El sistema muestra el mensaje y carga nuevamente el formulario de registro.</w:t>
            </w:r>
          </w:p>
        </w:tc>
      </w:tr>
      <w:tr w:rsidR="00580938" w14:paraId="768AD61C" w14:textId="77777777" w:rsidTr="6F93B97B">
        <w:trPr>
          <w:trHeight w:val="375"/>
        </w:trPr>
        <w:tc>
          <w:tcPr>
            <w:tcW w:w="8130" w:type="dxa"/>
            <w:gridSpan w:val="4"/>
          </w:tcPr>
          <w:p w14:paraId="3B00F109" w14:textId="4D979F3B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580938" w14:paraId="4B49C6B5" w14:textId="77777777" w:rsidTr="00EA43BE">
        <w:trPr>
          <w:trHeight w:val="375"/>
        </w:trPr>
        <w:tc>
          <w:tcPr>
            <w:tcW w:w="4065" w:type="dxa"/>
            <w:gridSpan w:val="2"/>
          </w:tcPr>
          <w:p w14:paraId="430D62A0" w14:textId="77777777" w:rsidR="00580938" w:rsidRPr="6F93B97B" w:rsidRDefault="00580938" w:rsidP="0058093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78616417" w14:textId="1CA6B8D4" w:rsidR="00580938" w:rsidRPr="6F93B97B" w:rsidRDefault="00580938" w:rsidP="0058093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</w:p>
        </w:tc>
      </w:tr>
    </w:tbl>
    <w:p w14:paraId="4D23985C" w14:textId="0460BE41" w:rsidR="006A2A41" w:rsidRPr="00261377" w:rsidRDefault="006A2A41" w:rsidP="6F93B97B">
      <w:pPr>
        <w:spacing w:after="200" w:line="276" w:lineRule="auto"/>
        <w:rPr>
          <w:rFonts w:ascii="Arial" w:eastAsia="Arial" w:hAnsi="Arial" w:cs="Arial"/>
          <w:color w:val="000000" w:themeColor="text1"/>
          <w:sz w:val="24"/>
          <w:szCs w:val="24"/>
          <w:lang w:val="es-CO"/>
        </w:rPr>
      </w:pPr>
    </w:p>
    <w:p w14:paraId="4429DE34" w14:textId="6FA67701" w:rsidR="007C7624" w:rsidRPr="007C7624" w:rsidRDefault="2D5C43BC" w:rsidP="00C4336B">
      <w:pPr>
        <w:pStyle w:val="Ttulo2"/>
        <w:numPr>
          <w:ilvl w:val="0"/>
          <w:numId w:val="5"/>
        </w:numPr>
        <w:spacing w:line="360" w:lineRule="auto"/>
        <w:jc w:val="both"/>
      </w:pPr>
      <w:bookmarkStart w:id="10" w:name="_Toc45730531"/>
      <w:r w:rsidRPr="6F93B97B">
        <w:rPr>
          <w:u w:val="words"/>
          <w:lang w:eastAsia="zh-CN"/>
        </w:rPr>
        <w:t>Gestionar Personal</w:t>
      </w:r>
      <w:bookmarkEnd w:id="10"/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0138B793" w14:paraId="09CC6BB5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064560A4" w14:textId="0A4EBD9C" w:rsidR="0138B793" w:rsidRDefault="0138B793" w:rsidP="0138B793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  <w:p w14:paraId="445C3A1C" w14:textId="7C1323EA" w:rsidR="0138B793" w:rsidRDefault="0138B793" w:rsidP="0138B793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CU3_Gestionar Personal</w:t>
            </w:r>
          </w:p>
        </w:tc>
      </w:tr>
      <w:tr w:rsidR="0138B793" w14:paraId="59B39764" w14:textId="77777777" w:rsidTr="0138B793">
        <w:trPr>
          <w:trHeight w:val="660"/>
        </w:trPr>
        <w:tc>
          <w:tcPr>
            <w:tcW w:w="2070" w:type="dxa"/>
          </w:tcPr>
          <w:p w14:paraId="0B0DC91D" w14:textId="0CCB7B3E" w:rsidR="0138B793" w:rsidRDefault="00311A3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ID </w:t>
            </w:r>
            <w:r w:rsidR="0138B793"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del caso de prueba</w:t>
            </w:r>
          </w:p>
        </w:tc>
        <w:tc>
          <w:tcPr>
            <w:tcW w:w="6060" w:type="dxa"/>
            <w:gridSpan w:val="3"/>
          </w:tcPr>
          <w:p w14:paraId="232DCE02" w14:textId="06592FAE" w:rsidR="0138B793" w:rsidRDefault="00311A3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3</w:t>
            </w:r>
          </w:p>
        </w:tc>
      </w:tr>
      <w:tr w:rsidR="0138B793" w14:paraId="50F3EA01" w14:textId="77777777" w:rsidTr="0138B793">
        <w:trPr>
          <w:trHeight w:val="375"/>
        </w:trPr>
        <w:tc>
          <w:tcPr>
            <w:tcW w:w="4080" w:type="dxa"/>
            <w:gridSpan w:val="3"/>
          </w:tcPr>
          <w:p w14:paraId="0E49F462" w14:textId="29A22342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7B1FBFFF" w14:textId="2AE6183A" w:rsidR="0138B793" w:rsidRDefault="5755E987" w:rsidP="0D8A8E3F">
            <w:pPr>
              <w:rPr>
                <w:rFonts w:ascii="Arial" w:eastAsia="Arial" w:hAnsi="Arial" w:cs="Arial"/>
                <w:b/>
              </w:rPr>
            </w:pPr>
            <w:r w:rsidRPr="0D8A8E3F">
              <w:rPr>
                <w:rFonts w:ascii="Arial" w:eastAsia="Arial" w:hAnsi="Arial" w:cs="Arial"/>
                <w:b/>
                <w:bCs/>
              </w:rPr>
              <w:t xml:space="preserve">Paquete </w:t>
            </w:r>
          </w:p>
        </w:tc>
      </w:tr>
      <w:tr w:rsidR="0138B793" w14:paraId="16849D40" w14:textId="77777777" w:rsidTr="0138B793">
        <w:trPr>
          <w:trHeight w:val="375"/>
        </w:trPr>
        <w:tc>
          <w:tcPr>
            <w:tcW w:w="4080" w:type="dxa"/>
            <w:gridSpan w:val="3"/>
          </w:tcPr>
          <w:p w14:paraId="618DFDF7" w14:textId="11E609CE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Gestionar Personal</w:t>
            </w:r>
          </w:p>
        </w:tc>
        <w:tc>
          <w:tcPr>
            <w:tcW w:w="4050" w:type="dxa"/>
          </w:tcPr>
          <w:p w14:paraId="3F30633D" w14:textId="79966D11" w:rsidR="0138B793" w:rsidRDefault="4B0389D1" w:rsidP="0138B793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0138B793" w14:paraId="0D8E1D98" w14:textId="77777777" w:rsidTr="0138B793">
        <w:trPr>
          <w:trHeight w:val="375"/>
        </w:trPr>
        <w:tc>
          <w:tcPr>
            <w:tcW w:w="8130" w:type="dxa"/>
            <w:gridSpan w:val="4"/>
          </w:tcPr>
          <w:p w14:paraId="6B06382C" w14:textId="78AAAA0B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0138B793" w14:paraId="2237A873" w14:textId="77777777" w:rsidTr="0138B793">
        <w:trPr>
          <w:trHeight w:val="390"/>
        </w:trPr>
        <w:tc>
          <w:tcPr>
            <w:tcW w:w="8130" w:type="dxa"/>
            <w:gridSpan w:val="4"/>
          </w:tcPr>
          <w:p w14:paraId="029D0641" w14:textId="5E68D5AB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Formulario de Registro de Personal</w:t>
            </w:r>
          </w:p>
        </w:tc>
      </w:tr>
      <w:tr w:rsidR="00580938" w14:paraId="6D31B88D" w14:textId="77777777" w:rsidTr="00EA65C4">
        <w:trPr>
          <w:trHeight w:val="390"/>
        </w:trPr>
        <w:tc>
          <w:tcPr>
            <w:tcW w:w="4065" w:type="dxa"/>
            <w:gridSpan w:val="2"/>
          </w:tcPr>
          <w:p w14:paraId="6DF428EF" w14:textId="77777777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3D9F46DC" w14:textId="1F20BC0B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580938" w14:paraId="3E95813A" w14:textId="77777777" w:rsidTr="00495C4D">
        <w:trPr>
          <w:trHeight w:val="390"/>
        </w:trPr>
        <w:tc>
          <w:tcPr>
            <w:tcW w:w="4065" w:type="dxa"/>
            <w:gridSpan w:val="2"/>
          </w:tcPr>
          <w:p w14:paraId="366BC200" w14:textId="77777777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Orestes Ramirez</w:t>
            </w:r>
          </w:p>
        </w:tc>
        <w:tc>
          <w:tcPr>
            <w:tcW w:w="4065" w:type="dxa"/>
            <w:gridSpan w:val="2"/>
          </w:tcPr>
          <w:p w14:paraId="7F3DD1D9" w14:textId="45DAAC24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580938" w14:paraId="44852173" w14:textId="77777777" w:rsidTr="0138B793">
        <w:trPr>
          <w:trHeight w:val="375"/>
        </w:trPr>
        <w:tc>
          <w:tcPr>
            <w:tcW w:w="8130" w:type="dxa"/>
            <w:gridSpan w:val="4"/>
          </w:tcPr>
          <w:p w14:paraId="1D78F614" w14:textId="38ACD0D8" w:rsidR="00580938" w:rsidRPr="0138B793" w:rsidRDefault="00580938" w:rsidP="00580938">
            <w:pPr>
              <w:spacing w:after="12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580938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580938" w14:paraId="6F577781" w14:textId="77777777" w:rsidTr="0138B793">
        <w:trPr>
          <w:trHeight w:val="375"/>
        </w:trPr>
        <w:tc>
          <w:tcPr>
            <w:tcW w:w="8130" w:type="dxa"/>
            <w:gridSpan w:val="4"/>
          </w:tcPr>
          <w:p w14:paraId="344BFC01" w14:textId="71D3C80A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00580938" w14:paraId="6EBEB147" w14:textId="77777777" w:rsidTr="0138B793">
        <w:trPr>
          <w:trHeight w:val="375"/>
        </w:trPr>
        <w:tc>
          <w:tcPr>
            <w:tcW w:w="8130" w:type="dxa"/>
            <w:gridSpan w:val="4"/>
          </w:tcPr>
          <w:p w14:paraId="3F0EF879" w14:textId="07CFCA18" w:rsidR="00876AE4" w:rsidRPr="00234E7B" w:rsidRDefault="00234E7B" w:rsidP="00234E7B">
            <w:pPr>
              <w:pStyle w:val="Prrafodelista"/>
              <w:numPr>
                <w:ilvl w:val="0"/>
                <w:numId w:val="14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234E7B">
              <w:rPr>
                <w:sz w:val="24"/>
                <w:szCs w:val="24"/>
                <w:lang w:val="es-PE"/>
              </w:rPr>
              <w:t>El administrador hace</w:t>
            </w:r>
            <w:r w:rsidR="00D50056" w:rsidRPr="00234E7B">
              <w:rPr>
                <w:sz w:val="24"/>
                <w:szCs w:val="24"/>
                <w:lang w:val="es-PE"/>
              </w:rPr>
              <w:t xml:space="preserve"> clic en el </w:t>
            </w:r>
            <w:r w:rsidR="005215D9" w:rsidRPr="00234E7B">
              <w:rPr>
                <w:sz w:val="24"/>
                <w:szCs w:val="24"/>
                <w:lang w:val="es-PE"/>
              </w:rPr>
              <w:t>botón registrar</w:t>
            </w:r>
            <w:r w:rsidR="00555455" w:rsidRPr="00234E7B">
              <w:rPr>
                <w:sz w:val="24"/>
                <w:szCs w:val="24"/>
                <w:lang w:val="es-PE"/>
              </w:rPr>
              <w:t xml:space="preserve"> </w:t>
            </w:r>
            <w:r w:rsidR="00EC348F" w:rsidRPr="00234E7B">
              <w:rPr>
                <w:sz w:val="24"/>
                <w:szCs w:val="24"/>
                <w:lang w:val="es-PE"/>
              </w:rPr>
              <w:t>nue</w:t>
            </w:r>
            <w:r w:rsidR="00887E1F" w:rsidRPr="00234E7B">
              <w:rPr>
                <w:sz w:val="24"/>
                <w:szCs w:val="24"/>
                <w:lang w:val="es-PE"/>
              </w:rPr>
              <w:t>vo personal</w:t>
            </w:r>
            <w:r w:rsidR="00555455" w:rsidRPr="00234E7B">
              <w:rPr>
                <w:sz w:val="24"/>
                <w:szCs w:val="24"/>
                <w:lang w:val="es-PE"/>
              </w:rPr>
              <w:t>.</w:t>
            </w:r>
            <w:r w:rsidR="005E618F" w:rsidRPr="00234E7B">
              <w:rPr>
                <w:sz w:val="24"/>
                <w:szCs w:val="24"/>
                <w:lang w:val="es-PE"/>
              </w:rPr>
              <w:t xml:space="preserve"> Ingreso de datos en campos de </w:t>
            </w:r>
            <w:r w:rsidR="005E618F" w:rsidRPr="00234E7B">
              <w:rPr>
                <w:color w:val="000000" w:themeColor="text1"/>
                <w:sz w:val="24"/>
                <w:szCs w:val="24"/>
                <w:lang w:val="es-PE"/>
              </w:rPr>
              <w:t>Nombre, Apellido, DNI, Domicilio, Celular, Tipo de Personal.</w:t>
            </w:r>
          </w:p>
          <w:p w14:paraId="48B33FF8" w14:textId="77777777" w:rsidR="00580938" w:rsidRPr="00234E7B" w:rsidRDefault="000A728D" w:rsidP="00234E7B">
            <w:pPr>
              <w:pStyle w:val="Prrafodelista"/>
              <w:numPr>
                <w:ilvl w:val="0"/>
                <w:numId w:val="14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234E7B">
              <w:rPr>
                <w:color w:val="000000" w:themeColor="text1"/>
                <w:sz w:val="24"/>
                <w:szCs w:val="24"/>
              </w:rPr>
              <w:t>Se envía el formulario con campos vacíos o con valores incorrectos.</w:t>
            </w:r>
          </w:p>
          <w:p w14:paraId="7517276A" w14:textId="29688AF6" w:rsidR="000A728D" w:rsidRPr="00234E7B" w:rsidRDefault="00BD20FE" w:rsidP="00234E7B">
            <w:pPr>
              <w:pStyle w:val="Prrafodelista"/>
              <w:numPr>
                <w:ilvl w:val="0"/>
                <w:numId w:val="14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234E7B">
              <w:rPr>
                <w:color w:val="000000" w:themeColor="text1"/>
                <w:sz w:val="24"/>
                <w:szCs w:val="24"/>
              </w:rPr>
              <w:t xml:space="preserve">Se registra un personal </w:t>
            </w:r>
            <w:r w:rsidR="00234E7B" w:rsidRPr="00234E7B">
              <w:rPr>
                <w:color w:val="000000" w:themeColor="text1"/>
                <w:sz w:val="24"/>
                <w:szCs w:val="24"/>
              </w:rPr>
              <w:t>nuevamente.</w:t>
            </w:r>
          </w:p>
        </w:tc>
      </w:tr>
      <w:tr w:rsidR="00580938" w14:paraId="736967E5" w14:textId="77777777" w:rsidTr="0138B793">
        <w:trPr>
          <w:trHeight w:val="375"/>
        </w:trPr>
        <w:tc>
          <w:tcPr>
            <w:tcW w:w="8130" w:type="dxa"/>
            <w:gridSpan w:val="4"/>
          </w:tcPr>
          <w:p w14:paraId="7067A3C8" w14:textId="6D9130BC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00580938" w14:paraId="11F96819" w14:textId="77777777" w:rsidTr="0138B793">
        <w:trPr>
          <w:trHeight w:val="375"/>
        </w:trPr>
        <w:tc>
          <w:tcPr>
            <w:tcW w:w="8130" w:type="dxa"/>
            <w:gridSpan w:val="4"/>
          </w:tcPr>
          <w:p w14:paraId="4F8C8554" w14:textId="637DD2DB" w:rsidR="00555455" w:rsidRPr="00234E7B" w:rsidRDefault="00EC348F" w:rsidP="00234E7B">
            <w:pPr>
              <w:pStyle w:val="Prrafodelista"/>
              <w:numPr>
                <w:ilvl w:val="0"/>
                <w:numId w:val="1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La aplicación carga el formulario de registrar nuev</w:t>
            </w:r>
            <w:r w:rsidR="00604227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o personal </w:t>
            </w: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y se llena los campos.</w:t>
            </w:r>
          </w:p>
          <w:p w14:paraId="28C8D9E6" w14:textId="77777777" w:rsidR="00580938" w:rsidRPr="00234E7B" w:rsidRDefault="00580938" w:rsidP="00234E7B">
            <w:pPr>
              <w:pStyle w:val="Prrafodelista"/>
              <w:numPr>
                <w:ilvl w:val="0"/>
                <w:numId w:val="1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Mensaje de</w:t>
            </w:r>
            <w:r w:rsidR="007C36DB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campos vacos en el formulario.</w:t>
            </w:r>
          </w:p>
          <w:p w14:paraId="54C02CC3" w14:textId="043F16F8" w:rsidR="007C36DB" w:rsidRPr="00234E7B" w:rsidRDefault="00914748" w:rsidP="00234E7B">
            <w:pPr>
              <w:pStyle w:val="Prrafodelista"/>
              <w:numPr>
                <w:ilvl w:val="0"/>
                <w:numId w:val="15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Mensaje de error de usuario: </w:t>
            </w:r>
            <w:r w:rsidR="00A664DA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El </w:t>
            </w:r>
            <w:r w:rsidR="00087087" w:rsidRPr="00234E7B">
              <w:rPr>
                <w:color w:val="000000" w:themeColor="text1"/>
                <w:sz w:val="24"/>
                <w:szCs w:val="24"/>
                <w:lang w:val="es-PE"/>
              </w:rPr>
              <w:t>personal</w:t>
            </w:r>
            <w:r w:rsidR="00A664DA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ya existe “</w:t>
            </w:r>
            <w:r w:rsidR="00087087" w:rsidRPr="00234E7B">
              <w:rPr>
                <w:color w:val="000000" w:themeColor="text1"/>
                <w:sz w:val="24"/>
                <w:szCs w:val="24"/>
                <w:lang w:val="es-PE"/>
              </w:rPr>
              <w:t>personal</w:t>
            </w:r>
            <w:r w:rsidR="00A664DA" w:rsidRPr="00234E7B">
              <w:rPr>
                <w:color w:val="000000" w:themeColor="text1"/>
                <w:sz w:val="24"/>
                <w:szCs w:val="24"/>
                <w:lang w:val="es-PE"/>
              </w:rPr>
              <w:t>”, por favor utilice otro</w:t>
            </w:r>
            <w:r w:rsidR="00087087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nombre de personal.</w:t>
            </w:r>
          </w:p>
        </w:tc>
      </w:tr>
      <w:tr w:rsidR="00580938" w14:paraId="5CD24E7C" w14:textId="77777777" w:rsidTr="0138B793">
        <w:trPr>
          <w:trHeight w:val="375"/>
        </w:trPr>
        <w:tc>
          <w:tcPr>
            <w:tcW w:w="8130" w:type="dxa"/>
            <w:gridSpan w:val="4"/>
          </w:tcPr>
          <w:p w14:paraId="2BB8963A" w14:textId="446FDC95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00580938" w14:paraId="544E5033" w14:textId="77777777" w:rsidTr="0138B793">
        <w:trPr>
          <w:trHeight w:val="390"/>
        </w:trPr>
        <w:tc>
          <w:tcPr>
            <w:tcW w:w="8130" w:type="dxa"/>
            <w:gridSpan w:val="4"/>
          </w:tcPr>
          <w:p w14:paraId="24739570" w14:textId="75243106" w:rsidR="00580938" w:rsidRPr="00234E7B" w:rsidRDefault="008E606D" w:rsidP="00234E7B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El sistema muestra m</w:t>
            </w:r>
            <w:r w:rsidR="00E42B35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ensaje </w:t>
            </w:r>
            <w:r w:rsidR="00DC571B" w:rsidRPr="00234E7B">
              <w:rPr>
                <w:color w:val="000000" w:themeColor="text1"/>
                <w:sz w:val="24"/>
                <w:szCs w:val="24"/>
                <w:lang w:val="es-PE"/>
              </w:rPr>
              <w:t>de Registro</w:t>
            </w:r>
            <w:r w:rsidR="00580938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de personal exitoso.</w:t>
            </w:r>
          </w:p>
          <w:p w14:paraId="052E6065" w14:textId="77777777" w:rsidR="004C4E93" w:rsidRPr="00234E7B" w:rsidRDefault="004C4E93" w:rsidP="00234E7B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El sistema muestra el mensaje y carga nuevamente </w:t>
            </w:r>
            <w:r w:rsidR="008E606D" w:rsidRPr="00234E7B">
              <w:rPr>
                <w:color w:val="000000" w:themeColor="text1"/>
                <w:sz w:val="24"/>
                <w:szCs w:val="24"/>
                <w:lang w:val="es-PE"/>
              </w:rPr>
              <w:t>el formulario de registro.</w:t>
            </w:r>
          </w:p>
          <w:p w14:paraId="1F70E64F" w14:textId="49DF339A" w:rsidR="008E606D" w:rsidRPr="00234E7B" w:rsidRDefault="008E606D" w:rsidP="00234E7B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El sistema muestra el mensaje y carga nuevamente el formulario de registro.</w:t>
            </w:r>
          </w:p>
        </w:tc>
      </w:tr>
      <w:tr w:rsidR="00580938" w14:paraId="278C155E" w14:textId="77777777" w:rsidTr="0138B793">
        <w:trPr>
          <w:trHeight w:val="375"/>
        </w:trPr>
        <w:tc>
          <w:tcPr>
            <w:tcW w:w="8130" w:type="dxa"/>
            <w:gridSpan w:val="4"/>
          </w:tcPr>
          <w:p w14:paraId="14667CB7" w14:textId="52707241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580938" w14:paraId="2D2F00BE" w14:textId="77777777" w:rsidTr="002B3B7F">
        <w:trPr>
          <w:trHeight w:val="375"/>
        </w:trPr>
        <w:tc>
          <w:tcPr>
            <w:tcW w:w="4065" w:type="dxa"/>
            <w:gridSpan w:val="2"/>
          </w:tcPr>
          <w:p w14:paraId="3AC18A1C" w14:textId="77777777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258D47EA" w14:textId="459D3330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4223B1AD" w14:textId="5E4A1DE8" w:rsidR="006A2A41" w:rsidRPr="00261377" w:rsidRDefault="006A2A41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ABDC2D0" w14:textId="72FD8852" w:rsidR="006A2A41" w:rsidRPr="00261377" w:rsidRDefault="6C88ED9C" w:rsidP="00C4336B">
      <w:pPr>
        <w:pStyle w:val="Ttulo2"/>
        <w:numPr>
          <w:ilvl w:val="0"/>
          <w:numId w:val="5"/>
        </w:numPr>
        <w:spacing w:line="360" w:lineRule="auto"/>
        <w:jc w:val="both"/>
      </w:pPr>
      <w:bookmarkStart w:id="11" w:name="_Toc45730532"/>
      <w:r w:rsidRPr="0D8A8E3F">
        <w:rPr>
          <w:rStyle w:val="normaltextrun"/>
          <w:color w:val="000000" w:themeColor="text1"/>
          <w:lang w:val="es-ES"/>
        </w:rPr>
        <w:t>Registrar Recorrido</w:t>
      </w:r>
      <w:bookmarkEnd w:id="11"/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0138B793" w14:paraId="282D8134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0F7E4BBD" w14:textId="3F3BFDB6" w:rsidR="0138B793" w:rsidRDefault="0138B793" w:rsidP="0138B793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  <w:p w14:paraId="781A1B4A" w14:textId="231B13FE" w:rsidR="0138B793" w:rsidRDefault="0D8A8E3F" w:rsidP="0138B793">
            <w:pPr>
              <w:spacing w:after="120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BFBFBF" w:themeFill="background1" w:themeFillShade="BF"/>
                <w:lang w:val="es-PE"/>
              </w:rPr>
              <w:t>CU_</w:t>
            </w:r>
            <w:r w:rsidR="7833B6A1" w:rsidRPr="00E34C5B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BFBFBF" w:themeFill="background1" w:themeFillShade="BF"/>
                <w:lang w:val="es-PE"/>
              </w:rPr>
              <w:t>Registrar</w:t>
            </w:r>
            <w:r w:rsidRPr="00E34C5B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BFBFBF" w:themeFill="background1" w:themeFillShade="BF"/>
                <w:lang w:val="es-PE"/>
              </w:rPr>
              <w:t>Recorrido</w:t>
            </w:r>
          </w:p>
        </w:tc>
      </w:tr>
      <w:tr w:rsidR="0138B793" w14:paraId="4F81D306" w14:textId="77777777" w:rsidTr="0138B793">
        <w:trPr>
          <w:trHeight w:val="660"/>
        </w:trPr>
        <w:tc>
          <w:tcPr>
            <w:tcW w:w="2070" w:type="dxa"/>
          </w:tcPr>
          <w:p w14:paraId="63C930A4" w14:textId="6A8A0662" w:rsidR="0138B793" w:rsidRDefault="00311A3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ID</w:t>
            </w:r>
            <w:r w:rsidR="0138B793"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del caso de prueba</w:t>
            </w:r>
          </w:p>
        </w:tc>
        <w:tc>
          <w:tcPr>
            <w:tcW w:w="6060" w:type="dxa"/>
            <w:gridSpan w:val="3"/>
          </w:tcPr>
          <w:p w14:paraId="0047F3EC" w14:textId="1DB81C20" w:rsidR="0138B793" w:rsidRDefault="00311A3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4</w:t>
            </w:r>
          </w:p>
        </w:tc>
      </w:tr>
      <w:tr w:rsidR="0138B793" w14:paraId="2AC5609B" w14:textId="77777777" w:rsidTr="0138B793">
        <w:trPr>
          <w:trHeight w:val="375"/>
        </w:trPr>
        <w:tc>
          <w:tcPr>
            <w:tcW w:w="4080" w:type="dxa"/>
            <w:gridSpan w:val="3"/>
          </w:tcPr>
          <w:p w14:paraId="4AB36518" w14:textId="5AB1EBDE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1B249DBD" w14:textId="69BF0FBD" w:rsidR="0138B793" w:rsidRDefault="280D8F1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Paquete</w:t>
            </w:r>
          </w:p>
        </w:tc>
      </w:tr>
      <w:tr w:rsidR="0138B793" w14:paraId="55E90E61" w14:textId="77777777" w:rsidTr="0138B793">
        <w:trPr>
          <w:trHeight w:val="375"/>
        </w:trPr>
        <w:tc>
          <w:tcPr>
            <w:tcW w:w="4080" w:type="dxa"/>
            <w:gridSpan w:val="3"/>
          </w:tcPr>
          <w:p w14:paraId="22CD4080" w14:textId="22EEA5F5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Gestionar Recorrido</w:t>
            </w:r>
          </w:p>
        </w:tc>
        <w:tc>
          <w:tcPr>
            <w:tcW w:w="4050" w:type="dxa"/>
          </w:tcPr>
          <w:p w14:paraId="5BA8BBF7" w14:textId="4BCB4013" w:rsidR="0138B793" w:rsidRDefault="0BD534C1" w:rsidP="0138B793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0138B793" w14:paraId="21E680BE" w14:textId="77777777" w:rsidTr="0138B793">
        <w:trPr>
          <w:trHeight w:val="375"/>
        </w:trPr>
        <w:tc>
          <w:tcPr>
            <w:tcW w:w="8130" w:type="dxa"/>
            <w:gridSpan w:val="4"/>
          </w:tcPr>
          <w:p w14:paraId="4186C4FA" w14:textId="1BFE4CBB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0138B793" w14:paraId="33CFEE90" w14:textId="77777777" w:rsidTr="0138B793">
        <w:trPr>
          <w:trHeight w:val="390"/>
        </w:trPr>
        <w:tc>
          <w:tcPr>
            <w:tcW w:w="8130" w:type="dxa"/>
            <w:gridSpan w:val="4"/>
          </w:tcPr>
          <w:p w14:paraId="4641FAD0" w14:textId="38B9FA93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138B79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Formulario de Registro de </w:t>
            </w:r>
            <w:r w:rsidR="3C4C54E8"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recorrido</w:t>
            </w:r>
          </w:p>
        </w:tc>
      </w:tr>
      <w:tr w:rsidR="00236970" w14:paraId="30FF0229" w14:textId="77777777" w:rsidTr="00DC7920">
        <w:trPr>
          <w:trHeight w:val="390"/>
        </w:trPr>
        <w:tc>
          <w:tcPr>
            <w:tcW w:w="4065" w:type="dxa"/>
            <w:gridSpan w:val="2"/>
          </w:tcPr>
          <w:p w14:paraId="16FB6DD8" w14:textId="77777777" w:rsidR="00236970" w:rsidRDefault="00236970" w:rsidP="00236970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186E778D" w14:textId="7C6E27F5" w:rsidR="00236970" w:rsidRDefault="00236970" w:rsidP="00236970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236970" w14:paraId="6E105E82" w14:textId="77777777" w:rsidTr="00AB16AE">
        <w:trPr>
          <w:trHeight w:val="390"/>
        </w:trPr>
        <w:tc>
          <w:tcPr>
            <w:tcW w:w="4065" w:type="dxa"/>
            <w:gridSpan w:val="2"/>
          </w:tcPr>
          <w:p w14:paraId="084176AB" w14:textId="77777777" w:rsidR="00236970" w:rsidRDefault="00236970" w:rsidP="00236970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Leydi Huallpa </w:t>
            </w:r>
          </w:p>
        </w:tc>
        <w:tc>
          <w:tcPr>
            <w:tcW w:w="4065" w:type="dxa"/>
            <w:gridSpan w:val="2"/>
          </w:tcPr>
          <w:p w14:paraId="3F718372" w14:textId="28FFE402" w:rsidR="00236970" w:rsidRDefault="00236970" w:rsidP="00236970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7725A1" w14:paraId="1DD889D8" w14:textId="77777777" w:rsidTr="0138B793">
        <w:trPr>
          <w:trHeight w:val="375"/>
        </w:trPr>
        <w:tc>
          <w:tcPr>
            <w:tcW w:w="8130" w:type="dxa"/>
            <w:gridSpan w:val="4"/>
          </w:tcPr>
          <w:p w14:paraId="430E7CDA" w14:textId="1A8BF2BF" w:rsidR="007725A1" w:rsidRPr="0138B793" w:rsidRDefault="007725A1" w:rsidP="007725A1">
            <w:pPr>
              <w:spacing w:after="12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7725A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236970" w14:paraId="69853BF7" w14:textId="77777777" w:rsidTr="0138B793">
        <w:trPr>
          <w:trHeight w:val="375"/>
        </w:trPr>
        <w:tc>
          <w:tcPr>
            <w:tcW w:w="8130" w:type="dxa"/>
            <w:gridSpan w:val="4"/>
          </w:tcPr>
          <w:p w14:paraId="6817CBD4" w14:textId="280FE773" w:rsidR="00236970" w:rsidRDefault="00236970" w:rsidP="00236970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00236970" w14:paraId="7E81C849" w14:textId="77777777" w:rsidTr="0138B793">
        <w:trPr>
          <w:trHeight w:val="375"/>
        </w:trPr>
        <w:tc>
          <w:tcPr>
            <w:tcW w:w="8130" w:type="dxa"/>
            <w:gridSpan w:val="4"/>
          </w:tcPr>
          <w:p w14:paraId="021A1C35" w14:textId="1CB173F8" w:rsidR="00F45E79" w:rsidRPr="00696786" w:rsidRDefault="00FE7FEF" w:rsidP="00696786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696786">
              <w:rPr>
                <w:sz w:val="24"/>
                <w:szCs w:val="24"/>
                <w:lang w:val="es-PE"/>
              </w:rPr>
              <w:t>Se hace clic en el menú de gestionar recorrido</w:t>
            </w:r>
            <w:r w:rsidR="00A967C6" w:rsidRPr="00696786">
              <w:rPr>
                <w:sz w:val="24"/>
                <w:szCs w:val="24"/>
                <w:lang w:val="es-PE"/>
              </w:rPr>
              <w:t>.</w:t>
            </w:r>
          </w:p>
          <w:p w14:paraId="19924D70" w14:textId="77777777" w:rsidR="00236970" w:rsidRPr="00696786" w:rsidRDefault="00077447" w:rsidP="00696786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696786">
              <w:rPr>
                <w:sz w:val="24"/>
                <w:szCs w:val="24"/>
                <w:lang w:val="es-PE"/>
              </w:rPr>
              <w:t xml:space="preserve">Selecciona y captura </w:t>
            </w:r>
            <w:r w:rsidR="00C4588D" w:rsidRPr="00696786">
              <w:rPr>
                <w:sz w:val="24"/>
                <w:szCs w:val="24"/>
                <w:lang w:val="es-PE"/>
              </w:rPr>
              <w:t>los datos</w:t>
            </w:r>
            <w:r w:rsidR="00236970" w:rsidRPr="00696786">
              <w:rPr>
                <w:sz w:val="24"/>
                <w:szCs w:val="24"/>
                <w:lang w:val="es-PE"/>
              </w:rPr>
              <w:t xml:space="preserve"> latitud y longitud</w:t>
            </w:r>
            <w:r w:rsidR="00236970" w:rsidRPr="00696786">
              <w:rPr>
                <w:color w:val="000000" w:themeColor="text1"/>
                <w:sz w:val="24"/>
                <w:szCs w:val="24"/>
                <w:lang w:val="es-PE"/>
              </w:rPr>
              <w:t xml:space="preserve">. </w:t>
            </w:r>
          </w:p>
          <w:p w14:paraId="26635EEE" w14:textId="1FA72C68" w:rsidR="00A967C6" w:rsidRPr="00696786" w:rsidRDefault="00735EF2" w:rsidP="00696786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696786">
              <w:rPr>
                <w:color w:val="000000" w:themeColor="text1"/>
                <w:sz w:val="24"/>
                <w:szCs w:val="24"/>
              </w:rPr>
              <w:t>Se</w:t>
            </w:r>
            <w:r w:rsidR="00C21952" w:rsidRPr="00696786">
              <w:rPr>
                <w:color w:val="000000" w:themeColor="text1"/>
                <w:sz w:val="24"/>
                <w:szCs w:val="24"/>
              </w:rPr>
              <w:t xml:space="preserve"> </w:t>
            </w:r>
            <w:r w:rsidR="00316AB8" w:rsidRPr="00696786">
              <w:rPr>
                <w:color w:val="000000" w:themeColor="text1"/>
                <w:sz w:val="24"/>
                <w:szCs w:val="24"/>
              </w:rPr>
              <w:t>envía el recorrido sin capturar los datos.</w:t>
            </w:r>
          </w:p>
        </w:tc>
      </w:tr>
      <w:tr w:rsidR="00236970" w14:paraId="09ECE53E" w14:textId="77777777" w:rsidTr="0138B793">
        <w:trPr>
          <w:trHeight w:val="375"/>
        </w:trPr>
        <w:tc>
          <w:tcPr>
            <w:tcW w:w="8130" w:type="dxa"/>
            <w:gridSpan w:val="4"/>
          </w:tcPr>
          <w:p w14:paraId="53348D68" w14:textId="1DD246CA" w:rsidR="00236970" w:rsidRDefault="00236970" w:rsidP="00236970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00236970" w14:paraId="5A63B75A" w14:textId="77777777" w:rsidTr="0138B793">
        <w:trPr>
          <w:trHeight w:val="375"/>
        </w:trPr>
        <w:tc>
          <w:tcPr>
            <w:tcW w:w="8130" w:type="dxa"/>
            <w:gridSpan w:val="4"/>
          </w:tcPr>
          <w:p w14:paraId="6936982E" w14:textId="69DC778D" w:rsidR="00FE7FEF" w:rsidRPr="00696786" w:rsidRDefault="00FE7FEF" w:rsidP="00696786">
            <w:pPr>
              <w:pStyle w:val="Prrafodelista"/>
              <w:numPr>
                <w:ilvl w:val="0"/>
                <w:numId w:val="21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696786">
              <w:rPr>
                <w:color w:val="000000" w:themeColor="text1"/>
                <w:sz w:val="24"/>
                <w:szCs w:val="24"/>
                <w:lang w:val="es-PE"/>
              </w:rPr>
              <w:t xml:space="preserve">Sistema carga </w:t>
            </w:r>
            <w:r w:rsidR="000D3F97" w:rsidRPr="00696786">
              <w:rPr>
                <w:color w:val="000000" w:themeColor="text1"/>
                <w:sz w:val="24"/>
                <w:szCs w:val="24"/>
                <w:lang w:val="es-PE"/>
              </w:rPr>
              <w:t>la vista para agregar el recorrido o marcador.</w:t>
            </w:r>
          </w:p>
          <w:p w14:paraId="40CE4833" w14:textId="77777777" w:rsidR="00236970" w:rsidRPr="00696786" w:rsidRDefault="00C4588D" w:rsidP="00696786">
            <w:pPr>
              <w:pStyle w:val="Prrafodelista"/>
              <w:numPr>
                <w:ilvl w:val="0"/>
                <w:numId w:val="21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696786">
              <w:rPr>
                <w:color w:val="000000" w:themeColor="text1"/>
                <w:sz w:val="24"/>
                <w:szCs w:val="24"/>
                <w:lang w:val="es-PE"/>
              </w:rPr>
              <w:t xml:space="preserve">Carga la </w:t>
            </w:r>
            <w:r w:rsidR="00B52D8B" w:rsidRPr="00696786">
              <w:rPr>
                <w:color w:val="000000" w:themeColor="text1"/>
                <w:sz w:val="24"/>
                <w:szCs w:val="24"/>
                <w:lang w:val="es-PE"/>
              </w:rPr>
              <w:t>vista y</w:t>
            </w:r>
            <w:r w:rsidR="00764FE3" w:rsidRPr="00696786">
              <w:rPr>
                <w:color w:val="000000" w:themeColor="text1"/>
                <w:sz w:val="24"/>
                <w:szCs w:val="24"/>
                <w:lang w:val="es-PE"/>
              </w:rPr>
              <w:t xml:space="preserve"> capturamos los datos y se </w:t>
            </w:r>
            <w:r w:rsidR="00B52D8B" w:rsidRPr="00696786">
              <w:rPr>
                <w:color w:val="000000" w:themeColor="text1"/>
                <w:sz w:val="24"/>
                <w:szCs w:val="24"/>
                <w:lang w:val="es-PE"/>
              </w:rPr>
              <w:t>almacena</w:t>
            </w:r>
            <w:r w:rsidR="00236970" w:rsidRPr="00696786">
              <w:rPr>
                <w:color w:val="000000" w:themeColor="text1"/>
                <w:sz w:val="24"/>
                <w:szCs w:val="24"/>
                <w:lang w:val="es-PE"/>
              </w:rPr>
              <w:t>.</w:t>
            </w:r>
          </w:p>
          <w:p w14:paraId="65922EBE" w14:textId="582EBFF0" w:rsidR="00316AB8" w:rsidRPr="00696786" w:rsidRDefault="00CD03F8" w:rsidP="00696786">
            <w:pPr>
              <w:pStyle w:val="Prrafodelista"/>
              <w:numPr>
                <w:ilvl w:val="0"/>
                <w:numId w:val="21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696786">
              <w:rPr>
                <w:color w:val="000000" w:themeColor="text1"/>
                <w:sz w:val="24"/>
                <w:szCs w:val="24"/>
                <w:lang w:val="es-PE"/>
              </w:rPr>
              <w:t xml:space="preserve">Sistema muestra un error de </w:t>
            </w:r>
            <w:r w:rsidR="00696786" w:rsidRPr="00696786">
              <w:rPr>
                <w:color w:val="000000" w:themeColor="text1"/>
                <w:sz w:val="24"/>
                <w:szCs w:val="24"/>
                <w:lang w:val="es-PE"/>
              </w:rPr>
              <w:t>datos.</w:t>
            </w:r>
          </w:p>
        </w:tc>
      </w:tr>
      <w:tr w:rsidR="00236970" w14:paraId="62679C64" w14:textId="77777777" w:rsidTr="0138B793">
        <w:trPr>
          <w:trHeight w:val="375"/>
        </w:trPr>
        <w:tc>
          <w:tcPr>
            <w:tcW w:w="8130" w:type="dxa"/>
            <w:gridSpan w:val="4"/>
          </w:tcPr>
          <w:p w14:paraId="2B30E601" w14:textId="11B49F90" w:rsidR="00236970" w:rsidRDefault="00236970" w:rsidP="00236970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00236970" w14:paraId="21886A33" w14:textId="77777777" w:rsidTr="0138B793">
        <w:trPr>
          <w:trHeight w:val="390"/>
        </w:trPr>
        <w:tc>
          <w:tcPr>
            <w:tcW w:w="8130" w:type="dxa"/>
            <w:gridSpan w:val="4"/>
          </w:tcPr>
          <w:p w14:paraId="30836075" w14:textId="690D8295" w:rsidR="00B5275F" w:rsidRPr="00696786" w:rsidRDefault="00B5275F" w:rsidP="00696786">
            <w:pPr>
              <w:pStyle w:val="Prrafodelista"/>
              <w:numPr>
                <w:ilvl w:val="0"/>
                <w:numId w:val="2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696786">
              <w:rPr>
                <w:color w:val="000000" w:themeColor="text1"/>
                <w:sz w:val="24"/>
                <w:szCs w:val="24"/>
                <w:lang w:val="es-PE"/>
              </w:rPr>
              <w:t xml:space="preserve">Sistema </w:t>
            </w:r>
            <w:r w:rsidR="0046253B" w:rsidRPr="00696786">
              <w:rPr>
                <w:color w:val="000000" w:themeColor="text1"/>
                <w:sz w:val="24"/>
                <w:szCs w:val="24"/>
                <w:lang w:val="es-PE"/>
              </w:rPr>
              <w:t>muestra la vist</w:t>
            </w:r>
            <w:r w:rsidR="00077447" w:rsidRPr="00696786">
              <w:rPr>
                <w:color w:val="000000" w:themeColor="text1"/>
                <w:sz w:val="24"/>
                <w:szCs w:val="24"/>
                <w:lang w:val="es-PE"/>
              </w:rPr>
              <w:t>a.</w:t>
            </w:r>
          </w:p>
          <w:p w14:paraId="7C1F1B5B" w14:textId="77777777" w:rsidR="00236970" w:rsidRPr="00696786" w:rsidRDefault="00236970" w:rsidP="00696786">
            <w:pPr>
              <w:pStyle w:val="Prrafodelista"/>
              <w:numPr>
                <w:ilvl w:val="0"/>
                <w:numId w:val="2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696786">
              <w:rPr>
                <w:color w:val="000000" w:themeColor="text1"/>
                <w:sz w:val="24"/>
                <w:szCs w:val="24"/>
                <w:lang w:val="es-PE"/>
              </w:rPr>
              <w:t>Recorrido almacenado.</w:t>
            </w:r>
          </w:p>
          <w:p w14:paraId="4B2C26ED" w14:textId="50CDCF6A" w:rsidR="00696786" w:rsidRPr="00696786" w:rsidRDefault="00696786" w:rsidP="00696786">
            <w:pPr>
              <w:pStyle w:val="Prrafodelista"/>
              <w:numPr>
                <w:ilvl w:val="0"/>
                <w:numId w:val="2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696786">
              <w:rPr>
                <w:color w:val="000000" w:themeColor="text1"/>
                <w:sz w:val="24"/>
                <w:szCs w:val="24"/>
                <w:lang w:val="es-PE"/>
              </w:rPr>
              <w:t>Sistema carga la vista nuevamente.</w:t>
            </w:r>
          </w:p>
        </w:tc>
      </w:tr>
      <w:tr w:rsidR="007725A1" w14:paraId="3DDEEBFC" w14:textId="77777777" w:rsidTr="0138B793">
        <w:trPr>
          <w:trHeight w:val="375"/>
        </w:trPr>
        <w:tc>
          <w:tcPr>
            <w:tcW w:w="8130" w:type="dxa"/>
            <w:gridSpan w:val="4"/>
          </w:tcPr>
          <w:p w14:paraId="7D340E99" w14:textId="3D31E1FE" w:rsidR="007725A1" w:rsidRDefault="007725A1" w:rsidP="007725A1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7725A1" w14:paraId="1EDE0905" w14:textId="77777777" w:rsidTr="00E8698D">
        <w:trPr>
          <w:trHeight w:val="375"/>
        </w:trPr>
        <w:tc>
          <w:tcPr>
            <w:tcW w:w="4065" w:type="dxa"/>
            <w:gridSpan w:val="2"/>
          </w:tcPr>
          <w:p w14:paraId="1F5E3CC3" w14:textId="77777777" w:rsidR="007725A1" w:rsidRDefault="007725A1" w:rsidP="007725A1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7F3109E8" w14:textId="2020A4C7" w:rsidR="007725A1" w:rsidRDefault="007725A1" w:rsidP="007725A1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33D9A5B8" w14:textId="1C5D6989" w:rsidR="006A2A41" w:rsidRPr="00261377" w:rsidRDefault="006A2A41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473FAC51" w14:textId="77CD594A" w:rsidR="007C7624" w:rsidRPr="007C7624" w:rsidRDefault="2D5C43BC" w:rsidP="00C4336B">
      <w:pPr>
        <w:pStyle w:val="Ttulo2"/>
        <w:numPr>
          <w:ilvl w:val="0"/>
          <w:numId w:val="5"/>
        </w:numPr>
        <w:spacing w:line="360" w:lineRule="auto"/>
        <w:jc w:val="both"/>
      </w:pPr>
      <w:bookmarkStart w:id="12" w:name="_Toc45730533"/>
      <w:r w:rsidRPr="6F93B97B">
        <w:rPr>
          <w:u w:val="words"/>
          <w:lang w:eastAsia="zh-CN"/>
        </w:rPr>
        <w:t>Ver Unidad</w:t>
      </w:r>
      <w:bookmarkEnd w:id="12"/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69D21E6A" w14:paraId="35F2E7D2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574B8C80" w14:textId="67CB81C4" w:rsidR="69D21E6A" w:rsidRDefault="69D21E6A" w:rsidP="69D21E6A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  <w:p w14:paraId="1142C02F" w14:textId="74F6486A" w:rsidR="69D21E6A" w:rsidRDefault="69D21E6A" w:rsidP="69D21E6A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CU_Ver Unidad</w:t>
            </w:r>
          </w:p>
        </w:tc>
      </w:tr>
      <w:tr w:rsidR="69D21E6A" w14:paraId="12530B72" w14:textId="77777777" w:rsidTr="69D21E6A">
        <w:trPr>
          <w:trHeight w:val="660"/>
        </w:trPr>
        <w:tc>
          <w:tcPr>
            <w:tcW w:w="2070" w:type="dxa"/>
          </w:tcPr>
          <w:p w14:paraId="65245DA4" w14:textId="5893CC5F" w:rsidR="69D21E6A" w:rsidRDefault="00354299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ID</w:t>
            </w:r>
            <w:bookmarkStart w:id="13" w:name="_GoBack"/>
            <w:bookmarkEnd w:id="13"/>
            <w:r w:rsidR="69D21E6A"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del caso de prueba</w:t>
            </w:r>
          </w:p>
        </w:tc>
        <w:tc>
          <w:tcPr>
            <w:tcW w:w="6060" w:type="dxa"/>
            <w:gridSpan w:val="3"/>
          </w:tcPr>
          <w:p w14:paraId="539F9E3C" w14:textId="7CCA3C7E" w:rsidR="69D21E6A" w:rsidRDefault="00311A3C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5</w:t>
            </w:r>
          </w:p>
        </w:tc>
      </w:tr>
      <w:tr w:rsidR="69D21E6A" w14:paraId="1C318877" w14:textId="77777777" w:rsidTr="69D21E6A">
        <w:trPr>
          <w:trHeight w:val="375"/>
        </w:trPr>
        <w:tc>
          <w:tcPr>
            <w:tcW w:w="4080" w:type="dxa"/>
            <w:gridSpan w:val="3"/>
          </w:tcPr>
          <w:p w14:paraId="30A3DBE0" w14:textId="5AEB2CEB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lastRenderedPageBreak/>
              <w:t>Modulo</w:t>
            </w:r>
          </w:p>
        </w:tc>
        <w:tc>
          <w:tcPr>
            <w:tcW w:w="4050" w:type="dxa"/>
          </w:tcPr>
          <w:p w14:paraId="04117627" w14:textId="786A483A" w:rsidR="69D21E6A" w:rsidRDefault="168241A9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Paquete</w:t>
            </w:r>
          </w:p>
        </w:tc>
      </w:tr>
      <w:tr w:rsidR="69D21E6A" w14:paraId="480FA38D" w14:textId="77777777" w:rsidTr="69D21E6A">
        <w:trPr>
          <w:trHeight w:val="375"/>
        </w:trPr>
        <w:tc>
          <w:tcPr>
            <w:tcW w:w="4080" w:type="dxa"/>
            <w:gridSpan w:val="3"/>
          </w:tcPr>
          <w:p w14:paraId="1A711CC2" w14:textId="2D026A23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Ver Unidad</w:t>
            </w:r>
          </w:p>
        </w:tc>
        <w:tc>
          <w:tcPr>
            <w:tcW w:w="4050" w:type="dxa"/>
          </w:tcPr>
          <w:p w14:paraId="3BC808C0" w14:textId="4CF9540D" w:rsidR="69D21E6A" w:rsidRDefault="627F4F7C" w:rsidP="69D21E6A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69D21E6A" w14:paraId="1723D887" w14:textId="77777777" w:rsidTr="69D21E6A">
        <w:trPr>
          <w:trHeight w:val="375"/>
        </w:trPr>
        <w:tc>
          <w:tcPr>
            <w:tcW w:w="8130" w:type="dxa"/>
            <w:gridSpan w:val="4"/>
          </w:tcPr>
          <w:p w14:paraId="5A892AC1" w14:textId="277839BE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69D21E6A" w14:paraId="5DD31706" w14:textId="77777777" w:rsidTr="69D21E6A">
        <w:trPr>
          <w:trHeight w:val="390"/>
        </w:trPr>
        <w:tc>
          <w:tcPr>
            <w:tcW w:w="8130" w:type="dxa"/>
            <w:gridSpan w:val="4"/>
          </w:tcPr>
          <w:p w14:paraId="77318548" w14:textId="375D5EC5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-</w:t>
            </w:r>
          </w:p>
        </w:tc>
      </w:tr>
      <w:tr w:rsidR="0054324D" w14:paraId="673756D2" w14:textId="77777777" w:rsidTr="00AA66A1">
        <w:trPr>
          <w:trHeight w:val="390"/>
        </w:trPr>
        <w:tc>
          <w:tcPr>
            <w:tcW w:w="4065" w:type="dxa"/>
            <w:gridSpan w:val="2"/>
          </w:tcPr>
          <w:p w14:paraId="2183A66E" w14:textId="77777777" w:rsidR="0054324D" w:rsidRDefault="0054324D" w:rsidP="0054324D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257CEE1B" w14:textId="3E66C614" w:rsidR="0054324D" w:rsidRDefault="0054324D" w:rsidP="0054324D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54324D" w14:paraId="4F0038E1" w14:textId="77777777" w:rsidTr="00984637">
        <w:trPr>
          <w:trHeight w:val="390"/>
        </w:trPr>
        <w:tc>
          <w:tcPr>
            <w:tcW w:w="4065" w:type="dxa"/>
            <w:gridSpan w:val="2"/>
          </w:tcPr>
          <w:p w14:paraId="56D43A0E" w14:textId="77777777" w:rsidR="0054324D" w:rsidRDefault="0054324D" w:rsidP="0054324D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Angela Balaguer</w:t>
            </w:r>
          </w:p>
        </w:tc>
        <w:tc>
          <w:tcPr>
            <w:tcW w:w="4065" w:type="dxa"/>
            <w:gridSpan w:val="2"/>
          </w:tcPr>
          <w:p w14:paraId="1EE11149" w14:textId="07C9BCEB" w:rsidR="0054324D" w:rsidRDefault="0054324D" w:rsidP="0054324D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54324D" w14:paraId="5042E787" w14:textId="77777777" w:rsidTr="69D21E6A">
        <w:trPr>
          <w:trHeight w:val="375"/>
        </w:trPr>
        <w:tc>
          <w:tcPr>
            <w:tcW w:w="8130" w:type="dxa"/>
            <w:gridSpan w:val="4"/>
          </w:tcPr>
          <w:p w14:paraId="217CEAA8" w14:textId="20FE159F" w:rsidR="0054324D" w:rsidRPr="69D21E6A" w:rsidRDefault="0054324D" w:rsidP="0054324D">
            <w:pPr>
              <w:spacing w:after="12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7725A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54324D" w14:paraId="224269D2" w14:textId="77777777" w:rsidTr="69D21E6A">
        <w:trPr>
          <w:trHeight w:val="375"/>
        </w:trPr>
        <w:tc>
          <w:tcPr>
            <w:tcW w:w="8130" w:type="dxa"/>
            <w:gridSpan w:val="4"/>
          </w:tcPr>
          <w:p w14:paraId="7DAD8390" w14:textId="35857044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0054324D" w14:paraId="2D0EC9A5" w14:textId="77777777" w:rsidTr="69D21E6A">
        <w:trPr>
          <w:trHeight w:val="375"/>
        </w:trPr>
        <w:tc>
          <w:tcPr>
            <w:tcW w:w="8130" w:type="dxa"/>
            <w:gridSpan w:val="4"/>
          </w:tcPr>
          <w:p w14:paraId="4AF650E2" w14:textId="77777777" w:rsidR="00060839" w:rsidRPr="00E34C5B" w:rsidRDefault="00B32893" w:rsidP="00E34C5B">
            <w:pPr>
              <w:pStyle w:val="Prrafodelista"/>
              <w:numPr>
                <w:ilvl w:val="0"/>
                <w:numId w:val="2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El usuario cliente </w:t>
            </w:r>
            <w:r w:rsidR="003A7E6D"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la </w:t>
            </w:r>
            <w:r w:rsidR="00C96565" w:rsidRPr="00E34C5B">
              <w:rPr>
                <w:color w:val="000000" w:themeColor="text1"/>
                <w:sz w:val="24"/>
                <w:szCs w:val="24"/>
                <w:lang w:val="es-PE"/>
              </w:rPr>
              <w:t>opción</w:t>
            </w:r>
            <w:r w:rsidR="003A7E6D"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 de visualizar unida</w:t>
            </w:r>
            <w:r w:rsidR="00C96565" w:rsidRPr="00E34C5B">
              <w:rPr>
                <w:color w:val="000000" w:themeColor="text1"/>
                <w:sz w:val="24"/>
                <w:szCs w:val="24"/>
                <w:lang w:val="es-PE"/>
              </w:rPr>
              <w:t>d</w:t>
            </w:r>
            <w:r w:rsidR="002703AF"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 en donde s</w:t>
            </w:r>
            <w:r w:rsidR="0054324D" w:rsidRPr="00E34C5B">
              <w:rPr>
                <w:color w:val="000000" w:themeColor="text1"/>
                <w:sz w:val="24"/>
                <w:szCs w:val="24"/>
                <w:lang w:val="es-PE"/>
              </w:rPr>
              <w:t>e obtienen datos de los registros del administrador.</w:t>
            </w:r>
          </w:p>
          <w:p w14:paraId="37BFEB2E" w14:textId="77777777" w:rsidR="00EB230C" w:rsidRPr="00E34C5B" w:rsidRDefault="00060839" w:rsidP="00E34C5B">
            <w:pPr>
              <w:pStyle w:val="Prrafodelista"/>
              <w:numPr>
                <w:ilvl w:val="0"/>
                <w:numId w:val="2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El usuario no tiene habilitado el GPS.</w:t>
            </w:r>
          </w:p>
          <w:p w14:paraId="7C9A0B22" w14:textId="4FC0EAA8" w:rsidR="00EB230C" w:rsidRPr="00E34C5B" w:rsidRDefault="00EB230C" w:rsidP="00E34C5B">
            <w:pPr>
              <w:pStyle w:val="Prrafodelista"/>
              <w:numPr>
                <w:ilvl w:val="0"/>
                <w:numId w:val="2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El usuario o agrego su ubicación.</w:t>
            </w:r>
          </w:p>
        </w:tc>
      </w:tr>
      <w:tr w:rsidR="0054324D" w14:paraId="16E9C334" w14:textId="77777777" w:rsidTr="69D21E6A">
        <w:trPr>
          <w:trHeight w:val="375"/>
        </w:trPr>
        <w:tc>
          <w:tcPr>
            <w:tcW w:w="8130" w:type="dxa"/>
            <w:gridSpan w:val="4"/>
          </w:tcPr>
          <w:p w14:paraId="38DE3256" w14:textId="06DA4B3D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0054324D" w14:paraId="1DB8BB4D" w14:textId="77777777" w:rsidTr="69D21E6A">
        <w:trPr>
          <w:trHeight w:val="375"/>
        </w:trPr>
        <w:tc>
          <w:tcPr>
            <w:tcW w:w="8130" w:type="dxa"/>
            <w:gridSpan w:val="4"/>
          </w:tcPr>
          <w:p w14:paraId="3B4F1576" w14:textId="77777777" w:rsidR="0054324D" w:rsidRPr="00E34C5B" w:rsidRDefault="0054324D" w:rsidP="00E34C5B">
            <w:pPr>
              <w:pStyle w:val="Prrafodelista"/>
              <w:numPr>
                <w:ilvl w:val="0"/>
                <w:numId w:val="24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Muestra en la pantalla principal las unidades registradas por el administrador.</w:t>
            </w:r>
          </w:p>
          <w:p w14:paraId="6571979B" w14:textId="77777777" w:rsidR="00FF7D65" w:rsidRPr="00E34C5B" w:rsidRDefault="00FF7D65" w:rsidP="00E34C5B">
            <w:pPr>
              <w:pStyle w:val="Prrafodelista"/>
              <w:numPr>
                <w:ilvl w:val="0"/>
                <w:numId w:val="24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Muestra un mensaje de confirmación de </w:t>
            </w:r>
            <w:r w:rsidR="00042CB0" w:rsidRPr="00E34C5B">
              <w:rPr>
                <w:color w:val="000000" w:themeColor="text1"/>
                <w:sz w:val="24"/>
                <w:szCs w:val="24"/>
                <w:lang w:val="es-PE"/>
              </w:rPr>
              <w:t>habilitar GPS.</w:t>
            </w:r>
          </w:p>
          <w:p w14:paraId="233BA5A0" w14:textId="3EE24804" w:rsidR="00042CB0" w:rsidRPr="00E34C5B" w:rsidRDefault="00042CB0" w:rsidP="00E34C5B">
            <w:pPr>
              <w:pStyle w:val="Prrafodelista"/>
              <w:numPr>
                <w:ilvl w:val="0"/>
                <w:numId w:val="24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Muestra mensaje de ubicación no agregada.</w:t>
            </w:r>
          </w:p>
        </w:tc>
      </w:tr>
      <w:tr w:rsidR="0054324D" w14:paraId="305F3676" w14:textId="77777777" w:rsidTr="69D21E6A">
        <w:trPr>
          <w:trHeight w:val="375"/>
        </w:trPr>
        <w:tc>
          <w:tcPr>
            <w:tcW w:w="8130" w:type="dxa"/>
            <w:gridSpan w:val="4"/>
          </w:tcPr>
          <w:p w14:paraId="61B617C9" w14:textId="5AC3FB6E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PE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0054324D" w14:paraId="4267EBDF" w14:textId="77777777" w:rsidTr="69D21E6A">
        <w:trPr>
          <w:trHeight w:val="390"/>
        </w:trPr>
        <w:tc>
          <w:tcPr>
            <w:tcW w:w="8130" w:type="dxa"/>
            <w:gridSpan w:val="4"/>
          </w:tcPr>
          <w:p w14:paraId="1712C493" w14:textId="77777777" w:rsidR="0054324D" w:rsidRPr="00E34C5B" w:rsidRDefault="008F2A4A" w:rsidP="00E34C5B">
            <w:pPr>
              <w:pStyle w:val="Prrafodelista"/>
              <w:numPr>
                <w:ilvl w:val="0"/>
                <w:numId w:val="2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Carga la vista de unidades y </w:t>
            </w:r>
            <w:r w:rsidR="00813482" w:rsidRPr="00E34C5B">
              <w:rPr>
                <w:color w:val="000000" w:themeColor="text1"/>
                <w:sz w:val="24"/>
                <w:szCs w:val="24"/>
                <w:lang w:val="es-PE"/>
              </w:rPr>
              <w:t>m</w:t>
            </w:r>
            <w:r w:rsidR="0054324D" w:rsidRPr="00E34C5B">
              <w:rPr>
                <w:color w:val="000000" w:themeColor="text1"/>
                <w:sz w:val="24"/>
                <w:szCs w:val="24"/>
                <w:lang w:val="es-PE"/>
              </w:rPr>
              <w:t>uestra exitosa.</w:t>
            </w:r>
          </w:p>
          <w:p w14:paraId="5B746F18" w14:textId="77777777" w:rsidR="00042CB0" w:rsidRPr="00E34C5B" w:rsidRDefault="009C5CB9" w:rsidP="00E34C5B">
            <w:pPr>
              <w:pStyle w:val="Prrafodelista"/>
              <w:numPr>
                <w:ilvl w:val="0"/>
                <w:numId w:val="2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Sistema pide que habiliten GPS.</w:t>
            </w:r>
          </w:p>
          <w:p w14:paraId="7A1BEC3E" w14:textId="14E36AA9" w:rsidR="009C5CB9" w:rsidRPr="00E34C5B" w:rsidRDefault="009C5CB9" w:rsidP="00E34C5B">
            <w:pPr>
              <w:pStyle w:val="Prrafodelista"/>
              <w:numPr>
                <w:ilvl w:val="0"/>
                <w:numId w:val="2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Sistema pide agre</w:t>
            </w:r>
            <w:r w:rsidR="00E34C5B" w:rsidRPr="00E34C5B">
              <w:rPr>
                <w:color w:val="000000" w:themeColor="text1"/>
                <w:sz w:val="24"/>
                <w:szCs w:val="24"/>
                <w:lang w:val="es-PE"/>
              </w:rPr>
              <w:t>gar ubicación.</w:t>
            </w:r>
          </w:p>
        </w:tc>
      </w:tr>
      <w:tr w:rsidR="0054324D" w14:paraId="7DE88B1F" w14:textId="77777777" w:rsidTr="69D21E6A">
        <w:trPr>
          <w:trHeight w:val="375"/>
        </w:trPr>
        <w:tc>
          <w:tcPr>
            <w:tcW w:w="8130" w:type="dxa"/>
            <w:gridSpan w:val="4"/>
          </w:tcPr>
          <w:p w14:paraId="59ADD6AF" w14:textId="5764AFBF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54324D" w14:paraId="5EE297C3" w14:textId="77777777" w:rsidTr="007073DB">
        <w:trPr>
          <w:trHeight w:val="375"/>
        </w:trPr>
        <w:tc>
          <w:tcPr>
            <w:tcW w:w="4065" w:type="dxa"/>
            <w:gridSpan w:val="2"/>
          </w:tcPr>
          <w:p w14:paraId="2879AFAA" w14:textId="77777777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08EABD63" w14:textId="630741F1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6B61ADCA" w14:textId="6A7AF318" w:rsidR="006A2A41" w:rsidRPr="00261377" w:rsidRDefault="006A2A41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FF7C2E2" w14:textId="3251CB6B" w:rsidR="006A2A41" w:rsidRPr="00261377" w:rsidRDefault="006A2A41" w:rsidP="006A2A41">
      <w:pPr>
        <w:pStyle w:val="Prrafodelista"/>
        <w:spacing w:line="360" w:lineRule="auto"/>
        <w:ind w:left="72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2ABB6BAD" w14:textId="3D70898B" w:rsidR="006A2A41" w:rsidRPr="00261377" w:rsidRDefault="006A2A41" w:rsidP="006A2A41">
      <w:pPr>
        <w:pStyle w:val="Prrafodelista"/>
        <w:spacing w:line="360" w:lineRule="auto"/>
        <w:ind w:left="72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43128129" w14:textId="77777777" w:rsidR="005F0221" w:rsidRPr="005F0221" w:rsidRDefault="005F0221" w:rsidP="00516E31">
      <w:pPr>
        <w:spacing w:line="360" w:lineRule="auto"/>
        <w:jc w:val="both"/>
        <w:rPr>
          <w:u w:val="single"/>
        </w:rPr>
      </w:pPr>
    </w:p>
    <w:sectPr w:rsidR="005F0221" w:rsidRPr="005F0221" w:rsidSect="0046625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A9A40" w14:textId="77777777" w:rsidR="0037058F" w:rsidRDefault="0037058F" w:rsidP="00195529">
      <w:pPr>
        <w:spacing w:after="0" w:line="240" w:lineRule="auto"/>
      </w:pPr>
      <w:r>
        <w:separator/>
      </w:r>
    </w:p>
  </w:endnote>
  <w:endnote w:type="continuationSeparator" w:id="0">
    <w:p w14:paraId="7190E6FF" w14:textId="77777777" w:rsidR="0037058F" w:rsidRDefault="0037058F" w:rsidP="00195529">
      <w:pPr>
        <w:spacing w:after="0" w:line="240" w:lineRule="auto"/>
      </w:pPr>
      <w:r>
        <w:continuationSeparator/>
      </w:r>
    </w:p>
  </w:endnote>
  <w:endnote w:type="continuationNotice" w:id="1">
    <w:p w14:paraId="528F9E2F" w14:textId="77777777" w:rsidR="0037058F" w:rsidRDefault="003705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Walbaum Text">
    <w:altName w:val="Walbaum Text"/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7DF8B" w14:textId="77777777" w:rsidR="0037058F" w:rsidRDefault="0037058F" w:rsidP="00195529">
      <w:pPr>
        <w:spacing w:after="0" w:line="240" w:lineRule="auto"/>
      </w:pPr>
      <w:r>
        <w:separator/>
      </w:r>
    </w:p>
  </w:footnote>
  <w:footnote w:type="continuationSeparator" w:id="0">
    <w:p w14:paraId="7AE914B9" w14:textId="77777777" w:rsidR="0037058F" w:rsidRDefault="0037058F" w:rsidP="00195529">
      <w:pPr>
        <w:spacing w:after="0" w:line="240" w:lineRule="auto"/>
      </w:pPr>
      <w:r>
        <w:continuationSeparator/>
      </w:r>
    </w:p>
  </w:footnote>
  <w:footnote w:type="continuationNotice" w:id="1">
    <w:p w14:paraId="02ACF325" w14:textId="77777777" w:rsidR="0037058F" w:rsidRDefault="003705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9145A9" w:rsidRPr="00F65E64" w14:paraId="211C02D6" w14:textId="77777777" w:rsidTr="406F4C35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9145A9" w:rsidRPr="00F65E64" w14:paraId="7239C57B" w14:textId="77777777" w:rsidTr="406F4C35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54038274" w:rsidR="00591233" w:rsidRPr="00F65E64" w:rsidRDefault="004C29A8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Plan</w:t>
          </w:r>
          <w:r w:rsidR="007E394D">
            <w:rPr>
              <w:rFonts w:ascii="Arial" w:hAnsi="Arial" w:cs="Arial"/>
            </w:rPr>
            <w:t xml:space="preserve"> de Pruebas</w:t>
          </w:r>
        </w:p>
      </w:tc>
      <w:tc>
        <w:tcPr>
          <w:tcW w:w="2410" w:type="dxa"/>
        </w:tcPr>
        <w:p w14:paraId="6E2DE868" w14:textId="2F9B6440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</w:t>
          </w:r>
          <w:r w:rsidR="00287E73">
            <w:rPr>
              <w:rFonts w:ascii="Arial" w:hAnsi="Arial" w:cs="Arial"/>
            </w:rPr>
            <w:t>30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9145A9" w:rsidRPr="00F65E64" w14:paraId="56F7DF16" w14:textId="77777777" w:rsidTr="406F4C35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231BC640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Documento</w:t>
          </w:r>
          <w:r w:rsidR="007E394D">
            <w:rPr>
              <w:rFonts w:ascii="Arial" w:hAnsi="Arial" w:cs="Arial"/>
            </w:rPr>
            <w:t xml:space="preserve"> de </w:t>
          </w:r>
          <w:r w:rsidR="004C29A8">
            <w:rPr>
              <w:rFonts w:ascii="Arial" w:hAnsi="Arial" w:cs="Arial"/>
            </w:rPr>
            <w:t>Plan</w:t>
          </w:r>
          <w:r w:rsidR="007E394D">
            <w:rPr>
              <w:rFonts w:ascii="Arial" w:hAnsi="Arial" w:cs="Arial"/>
            </w:rPr>
            <w:t xml:space="preserve"> de Pruebas de Software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2" w15:restartNumberingAfterBreak="0">
    <w:nsid w:val="00000005"/>
    <w:multiLevelType w:val="singleLevel"/>
    <w:tmpl w:val="00000005"/>
    <w:name w:val="WW8Num4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3" w15:restartNumberingAfterBreak="0">
    <w:nsid w:val="01816D1F"/>
    <w:multiLevelType w:val="hybridMultilevel"/>
    <w:tmpl w:val="3ED60790"/>
    <w:lvl w:ilvl="0" w:tplc="700AC222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A0BDD"/>
    <w:multiLevelType w:val="hybridMultilevel"/>
    <w:tmpl w:val="7C34760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B33B3F"/>
    <w:multiLevelType w:val="hybridMultilevel"/>
    <w:tmpl w:val="FFFFFFFF"/>
    <w:lvl w:ilvl="0" w:tplc="5C606C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660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122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6CD6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3C8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62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AD3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0A8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082B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E6D21"/>
    <w:multiLevelType w:val="hybridMultilevel"/>
    <w:tmpl w:val="906CE9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F6D79"/>
    <w:multiLevelType w:val="hybridMultilevel"/>
    <w:tmpl w:val="18749D7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90CF6"/>
    <w:multiLevelType w:val="hybridMultilevel"/>
    <w:tmpl w:val="C002B85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52C8D"/>
    <w:multiLevelType w:val="hybridMultilevel"/>
    <w:tmpl w:val="B5061F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634CB"/>
    <w:multiLevelType w:val="multilevel"/>
    <w:tmpl w:val="1C86CB84"/>
    <w:lvl w:ilvl="0">
      <w:start w:val="1"/>
      <w:numFmt w:val="decimal"/>
      <w:pStyle w:val="STYYLE1"/>
      <w:lvlText w:val="%1."/>
      <w:lvlJc w:val="left"/>
      <w:pPr>
        <w:ind w:left="360" w:hanging="360"/>
      </w:pPr>
      <w:rPr>
        <w:rFonts w:hint="default"/>
        <w:b/>
        <w:bCs/>
        <w:w w:val="99"/>
        <w:sz w:val="24"/>
        <w:szCs w:val="24"/>
        <w:lang w:val="es-CO" w:eastAsia="es-CO" w:bidi="es-CO"/>
      </w:rPr>
    </w:lvl>
    <w:lvl w:ilvl="1">
      <w:start w:val="1"/>
      <w:numFmt w:val="decimal"/>
      <w:pStyle w:val="STYYYLE2"/>
      <w:lvlText w:val="%1.%2."/>
      <w:lvlJc w:val="left"/>
      <w:pPr>
        <w:ind w:left="792" w:hanging="432"/>
      </w:pPr>
      <w:rPr>
        <w:rFonts w:hint="default"/>
        <w:b/>
        <w:bCs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s-CO" w:eastAsia="es-CO" w:bidi="es-C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s-CO" w:eastAsia="es-CO" w:bidi="es-C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s-CO" w:eastAsia="es-CO" w:bidi="es-C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s-CO" w:eastAsia="es-CO" w:bidi="es-C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s-CO" w:eastAsia="es-CO" w:bidi="es-C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s-CO" w:eastAsia="es-CO" w:bidi="es-C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s-CO" w:eastAsia="es-CO" w:bidi="es-CO"/>
      </w:rPr>
    </w:lvl>
  </w:abstractNum>
  <w:abstractNum w:abstractNumId="11" w15:restartNumberingAfterBreak="0">
    <w:nsid w:val="3651021A"/>
    <w:multiLevelType w:val="hybridMultilevel"/>
    <w:tmpl w:val="C26053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43212"/>
    <w:multiLevelType w:val="multilevel"/>
    <w:tmpl w:val="762E48F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3" w15:restartNumberingAfterBreak="0">
    <w:nsid w:val="46031995"/>
    <w:multiLevelType w:val="hybridMultilevel"/>
    <w:tmpl w:val="1B20FFD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6071B"/>
    <w:multiLevelType w:val="hybridMultilevel"/>
    <w:tmpl w:val="721C1DD0"/>
    <w:lvl w:ilvl="0" w:tplc="700AC222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81D7A"/>
    <w:multiLevelType w:val="hybridMultilevel"/>
    <w:tmpl w:val="2A2C5A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EA796D"/>
    <w:multiLevelType w:val="hybridMultilevel"/>
    <w:tmpl w:val="1D92CC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53228"/>
    <w:multiLevelType w:val="hybridMultilevel"/>
    <w:tmpl w:val="A6B6130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3643B3"/>
    <w:multiLevelType w:val="hybridMultilevel"/>
    <w:tmpl w:val="C0D43CB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308AA"/>
    <w:multiLevelType w:val="hybridMultilevel"/>
    <w:tmpl w:val="46D0E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100244"/>
    <w:multiLevelType w:val="hybridMultilevel"/>
    <w:tmpl w:val="1610DC6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D91FB3"/>
    <w:multiLevelType w:val="hybridMultilevel"/>
    <w:tmpl w:val="8098ED3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F63123"/>
    <w:multiLevelType w:val="hybridMultilevel"/>
    <w:tmpl w:val="FFFFFFFF"/>
    <w:lvl w:ilvl="0" w:tplc="A77499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8200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B482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045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E64B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E3B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CA4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F27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5EA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86D28"/>
    <w:multiLevelType w:val="hybridMultilevel"/>
    <w:tmpl w:val="D3BC78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7E7E8C"/>
    <w:multiLevelType w:val="hybridMultilevel"/>
    <w:tmpl w:val="19A2A71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01F07"/>
    <w:multiLevelType w:val="hybridMultilevel"/>
    <w:tmpl w:val="00C0165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A33F00"/>
    <w:multiLevelType w:val="hybridMultilevel"/>
    <w:tmpl w:val="628038F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9"/>
  </w:num>
  <w:num w:numId="4">
    <w:abstractNumId w:val="23"/>
  </w:num>
  <w:num w:numId="5">
    <w:abstractNumId w:val="5"/>
  </w:num>
  <w:num w:numId="6">
    <w:abstractNumId w:val="12"/>
  </w:num>
  <w:num w:numId="7">
    <w:abstractNumId w:val="6"/>
  </w:num>
  <w:num w:numId="8">
    <w:abstractNumId w:val="20"/>
  </w:num>
  <w:num w:numId="9">
    <w:abstractNumId w:val="3"/>
  </w:num>
  <w:num w:numId="10">
    <w:abstractNumId w:val="14"/>
  </w:num>
  <w:num w:numId="11">
    <w:abstractNumId w:val="24"/>
  </w:num>
  <w:num w:numId="12">
    <w:abstractNumId w:val="22"/>
  </w:num>
  <w:num w:numId="13">
    <w:abstractNumId w:val="13"/>
  </w:num>
  <w:num w:numId="14">
    <w:abstractNumId w:val="15"/>
  </w:num>
  <w:num w:numId="15">
    <w:abstractNumId w:val="21"/>
  </w:num>
  <w:num w:numId="16">
    <w:abstractNumId w:val="8"/>
  </w:num>
  <w:num w:numId="17">
    <w:abstractNumId w:val="11"/>
  </w:num>
  <w:num w:numId="18">
    <w:abstractNumId w:val="17"/>
  </w:num>
  <w:num w:numId="19">
    <w:abstractNumId w:val="19"/>
  </w:num>
  <w:num w:numId="20">
    <w:abstractNumId w:val="4"/>
  </w:num>
  <w:num w:numId="21">
    <w:abstractNumId w:val="18"/>
  </w:num>
  <w:num w:numId="22">
    <w:abstractNumId w:val="27"/>
  </w:num>
  <w:num w:numId="23">
    <w:abstractNumId w:val="25"/>
  </w:num>
  <w:num w:numId="24">
    <w:abstractNumId w:val="7"/>
  </w:num>
  <w:num w:numId="25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046D"/>
    <w:rsid w:val="00000F54"/>
    <w:rsid w:val="00001626"/>
    <w:rsid w:val="0000462D"/>
    <w:rsid w:val="0001078E"/>
    <w:rsid w:val="00012847"/>
    <w:rsid w:val="00015DDF"/>
    <w:rsid w:val="000264E3"/>
    <w:rsid w:val="00030799"/>
    <w:rsid w:val="000312D9"/>
    <w:rsid w:val="00032FC3"/>
    <w:rsid w:val="00042CB0"/>
    <w:rsid w:val="00044191"/>
    <w:rsid w:val="000456D8"/>
    <w:rsid w:val="00045857"/>
    <w:rsid w:val="00047DBF"/>
    <w:rsid w:val="00052603"/>
    <w:rsid w:val="00053F84"/>
    <w:rsid w:val="00054A11"/>
    <w:rsid w:val="00056D1F"/>
    <w:rsid w:val="00060839"/>
    <w:rsid w:val="000615CB"/>
    <w:rsid w:val="00070A12"/>
    <w:rsid w:val="00073477"/>
    <w:rsid w:val="00073E95"/>
    <w:rsid w:val="00076820"/>
    <w:rsid w:val="00077447"/>
    <w:rsid w:val="00087087"/>
    <w:rsid w:val="0009053A"/>
    <w:rsid w:val="000905A4"/>
    <w:rsid w:val="00091DFF"/>
    <w:rsid w:val="0009341D"/>
    <w:rsid w:val="000935C3"/>
    <w:rsid w:val="00096551"/>
    <w:rsid w:val="000A0B26"/>
    <w:rsid w:val="000A1E50"/>
    <w:rsid w:val="000A440A"/>
    <w:rsid w:val="000A728D"/>
    <w:rsid w:val="000B1782"/>
    <w:rsid w:val="000B5BFD"/>
    <w:rsid w:val="000B6523"/>
    <w:rsid w:val="000C0A85"/>
    <w:rsid w:val="000C228A"/>
    <w:rsid w:val="000D0A81"/>
    <w:rsid w:val="000D24ED"/>
    <w:rsid w:val="000D3F97"/>
    <w:rsid w:val="000D65B0"/>
    <w:rsid w:val="000D7172"/>
    <w:rsid w:val="000E25D4"/>
    <w:rsid w:val="000F4FE8"/>
    <w:rsid w:val="000F5C6A"/>
    <w:rsid w:val="00110052"/>
    <w:rsid w:val="00111C1A"/>
    <w:rsid w:val="00116108"/>
    <w:rsid w:val="00116231"/>
    <w:rsid w:val="00122FDE"/>
    <w:rsid w:val="00124947"/>
    <w:rsid w:val="00125555"/>
    <w:rsid w:val="00132AC3"/>
    <w:rsid w:val="00134A70"/>
    <w:rsid w:val="00134B42"/>
    <w:rsid w:val="00135B01"/>
    <w:rsid w:val="0014613F"/>
    <w:rsid w:val="00150EDB"/>
    <w:rsid w:val="00152240"/>
    <w:rsid w:val="00155758"/>
    <w:rsid w:val="00156007"/>
    <w:rsid w:val="00162EA1"/>
    <w:rsid w:val="0017410D"/>
    <w:rsid w:val="0017596C"/>
    <w:rsid w:val="00182462"/>
    <w:rsid w:val="00182D03"/>
    <w:rsid w:val="00191F65"/>
    <w:rsid w:val="00195529"/>
    <w:rsid w:val="001973D3"/>
    <w:rsid w:val="001A6EF1"/>
    <w:rsid w:val="001B5EA4"/>
    <w:rsid w:val="001B5FAF"/>
    <w:rsid w:val="001C51AB"/>
    <w:rsid w:val="001C6419"/>
    <w:rsid w:val="001C7ED2"/>
    <w:rsid w:val="001D480C"/>
    <w:rsid w:val="001D5536"/>
    <w:rsid w:val="001D5DB7"/>
    <w:rsid w:val="001D71B5"/>
    <w:rsid w:val="001D7524"/>
    <w:rsid w:val="001E16BB"/>
    <w:rsid w:val="001E1DA0"/>
    <w:rsid w:val="001F1E7E"/>
    <w:rsid w:val="001F466C"/>
    <w:rsid w:val="00203499"/>
    <w:rsid w:val="00206954"/>
    <w:rsid w:val="002112CB"/>
    <w:rsid w:val="00215003"/>
    <w:rsid w:val="00215E91"/>
    <w:rsid w:val="002179D7"/>
    <w:rsid w:val="002210A6"/>
    <w:rsid w:val="002243E3"/>
    <w:rsid w:val="00234E7B"/>
    <w:rsid w:val="00236970"/>
    <w:rsid w:val="00240C4B"/>
    <w:rsid w:val="00241339"/>
    <w:rsid w:val="002435A8"/>
    <w:rsid w:val="002447C2"/>
    <w:rsid w:val="00247EFD"/>
    <w:rsid w:val="00251C7C"/>
    <w:rsid w:val="00252517"/>
    <w:rsid w:val="00252C8E"/>
    <w:rsid w:val="00253A14"/>
    <w:rsid w:val="002542AC"/>
    <w:rsid w:val="00257606"/>
    <w:rsid w:val="00260449"/>
    <w:rsid w:val="00261377"/>
    <w:rsid w:val="00263572"/>
    <w:rsid w:val="0026658C"/>
    <w:rsid w:val="002703AF"/>
    <w:rsid w:val="00275286"/>
    <w:rsid w:val="00276CA0"/>
    <w:rsid w:val="00277C1C"/>
    <w:rsid w:val="00282278"/>
    <w:rsid w:val="00284FD6"/>
    <w:rsid w:val="002860CD"/>
    <w:rsid w:val="002864C6"/>
    <w:rsid w:val="00287E73"/>
    <w:rsid w:val="0029241C"/>
    <w:rsid w:val="00292A0D"/>
    <w:rsid w:val="002940D8"/>
    <w:rsid w:val="002A007A"/>
    <w:rsid w:val="002A53E4"/>
    <w:rsid w:val="002B0ABE"/>
    <w:rsid w:val="002B2373"/>
    <w:rsid w:val="002B5989"/>
    <w:rsid w:val="002C05C5"/>
    <w:rsid w:val="002D3613"/>
    <w:rsid w:val="002E152F"/>
    <w:rsid w:val="002F0F43"/>
    <w:rsid w:val="002F23EC"/>
    <w:rsid w:val="002F5B60"/>
    <w:rsid w:val="003004F8"/>
    <w:rsid w:val="00303DE8"/>
    <w:rsid w:val="00304FA4"/>
    <w:rsid w:val="00306DD4"/>
    <w:rsid w:val="003077B4"/>
    <w:rsid w:val="00311A3C"/>
    <w:rsid w:val="00314AD6"/>
    <w:rsid w:val="00315250"/>
    <w:rsid w:val="00316AB8"/>
    <w:rsid w:val="00317B9C"/>
    <w:rsid w:val="00317FF5"/>
    <w:rsid w:val="00320A00"/>
    <w:rsid w:val="00330DD6"/>
    <w:rsid w:val="00332688"/>
    <w:rsid w:val="0033405E"/>
    <w:rsid w:val="00334CE5"/>
    <w:rsid w:val="00337114"/>
    <w:rsid w:val="003407B8"/>
    <w:rsid w:val="003422A7"/>
    <w:rsid w:val="003428E3"/>
    <w:rsid w:val="00345867"/>
    <w:rsid w:val="00346D8C"/>
    <w:rsid w:val="00347EDF"/>
    <w:rsid w:val="00350BC3"/>
    <w:rsid w:val="00350D4D"/>
    <w:rsid w:val="00352354"/>
    <w:rsid w:val="0035398B"/>
    <w:rsid w:val="00354299"/>
    <w:rsid w:val="0035473E"/>
    <w:rsid w:val="003609FE"/>
    <w:rsid w:val="003620DB"/>
    <w:rsid w:val="003655C9"/>
    <w:rsid w:val="0037058F"/>
    <w:rsid w:val="00375687"/>
    <w:rsid w:val="00376DA5"/>
    <w:rsid w:val="00376F47"/>
    <w:rsid w:val="00380B17"/>
    <w:rsid w:val="00384611"/>
    <w:rsid w:val="00390080"/>
    <w:rsid w:val="00391428"/>
    <w:rsid w:val="00392FDD"/>
    <w:rsid w:val="0039486C"/>
    <w:rsid w:val="0039506E"/>
    <w:rsid w:val="00396F83"/>
    <w:rsid w:val="003978DB"/>
    <w:rsid w:val="003A0B51"/>
    <w:rsid w:val="003A4F39"/>
    <w:rsid w:val="003A5199"/>
    <w:rsid w:val="003A7E6D"/>
    <w:rsid w:val="003B0120"/>
    <w:rsid w:val="003B2C2A"/>
    <w:rsid w:val="003C0351"/>
    <w:rsid w:val="003C6245"/>
    <w:rsid w:val="003D4BBF"/>
    <w:rsid w:val="003D6B17"/>
    <w:rsid w:val="003E2A7D"/>
    <w:rsid w:val="003E65B0"/>
    <w:rsid w:val="003E7C43"/>
    <w:rsid w:val="003F7A0B"/>
    <w:rsid w:val="00400801"/>
    <w:rsid w:val="00401897"/>
    <w:rsid w:val="00402ABA"/>
    <w:rsid w:val="00414D35"/>
    <w:rsid w:val="0042078E"/>
    <w:rsid w:val="0043395B"/>
    <w:rsid w:val="00442944"/>
    <w:rsid w:val="00443A37"/>
    <w:rsid w:val="00443F21"/>
    <w:rsid w:val="00446002"/>
    <w:rsid w:val="004535AE"/>
    <w:rsid w:val="00455242"/>
    <w:rsid w:val="004552CB"/>
    <w:rsid w:val="0046253B"/>
    <w:rsid w:val="00464A42"/>
    <w:rsid w:val="0046584A"/>
    <w:rsid w:val="00465C77"/>
    <w:rsid w:val="00466254"/>
    <w:rsid w:val="004666E0"/>
    <w:rsid w:val="004707E0"/>
    <w:rsid w:val="00470D4D"/>
    <w:rsid w:val="004744C0"/>
    <w:rsid w:val="0047678B"/>
    <w:rsid w:val="0048393A"/>
    <w:rsid w:val="00484526"/>
    <w:rsid w:val="00487C92"/>
    <w:rsid w:val="004908CC"/>
    <w:rsid w:val="00492EB5"/>
    <w:rsid w:val="00494E0C"/>
    <w:rsid w:val="00495171"/>
    <w:rsid w:val="004A15AB"/>
    <w:rsid w:val="004A2CD7"/>
    <w:rsid w:val="004A307E"/>
    <w:rsid w:val="004A383A"/>
    <w:rsid w:val="004B2323"/>
    <w:rsid w:val="004B68F3"/>
    <w:rsid w:val="004C012F"/>
    <w:rsid w:val="004C29A8"/>
    <w:rsid w:val="004C4095"/>
    <w:rsid w:val="004C4E93"/>
    <w:rsid w:val="004C542F"/>
    <w:rsid w:val="004C7D10"/>
    <w:rsid w:val="004D3AE6"/>
    <w:rsid w:val="004D6184"/>
    <w:rsid w:val="004E025A"/>
    <w:rsid w:val="004E45E3"/>
    <w:rsid w:val="004E57EC"/>
    <w:rsid w:val="004E6F45"/>
    <w:rsid w:val="004F6E6E"/>
    <w:rsid w:val="004F792E"/>
    <w:rsid w:val="005067CA"/>
    <w:rsid w:val="00514E05"/>
    <w:rsid w:val="00516E31"/>
    <w:rsid w:val="005215D9"/>
    <w:rsid w:val="005218D0"/>
    <w:rsid w:val="00527150"/>
    <w:rsid w:val="00531397"/>
    <w:rsid w:val="005360FD"/>
    <w:rsid w:val="00540A19"/>
    <w:rsid w:val="005424AC"/>
    <w:rsid w:val="005426B7"/>
    <w:rsid w:val="0054324D"/>
    <w:rsid w:val="00543B3C"/>
    <w:rsid w:val="00547019"/>
    <w:rsid w:val="005515D9"/>
    <w:rsid w:val="00551E0C"/>
    <w:rsid w:val="00553A80"/>
    <w:rsid w:val="00555455"/>
    <w:rsid w:val="00561494"/>
    <w:rsid w:val="00562D29"/>
    <w:rsid w:val="0057355C"/>
    <w:rsid w:val="00577CB6"/>
    <w:rsid w:val="0058021F"/>
    <w:rsid w:val="00580938"/>
    <w:rsid w:val="00586D2F"/>
    <w:rsid w:val="00587F7E"/>
    <w:rsid w:val="005911C2"/>
    <w:rsid w:val="00591233"/>
    <w:rsid w:val="00592E19"/>
    <w:rsid w:val="00594E20"/>
    <w:rsid w:val="00597DD1"/>
    <w:rsid w:val="005A1B41"/>
    <w:rsid w:val="005A244F"/>
    <w:rsid w:val="005A25D1"/>
    <w:rsid w:val="005A5CC7"/>
    <w:rsid w:val="005A6EA2"/>
    <w:rsid w:val="005B3D25"/>
    <w:rsid w:val="005B5BEA"/>
    <w:rsid w:val="005B6152"/>
    <w:rsid w:val="005B7681"/>
    <w:rsid w:val="005B7DC0"/>
    <w:rsid w:val="005C1651"/>
    <w:rsid w:val="005C48B3"/>
    <w:rsid w:val="005C4A68"/>
    <w:rsid w:val="005C5A75"/>
    <w:rsid w:val="005E0531"/>
    <w:rsid w:val="005E096C"/>
    <w:rsid w:val="005E454E"/>
    <w:rsid w:val="005E618F"/>
    <w:rsid w:val="005E625F"/>
    <w:rsid w:val="005E6904"/>
    <w:rsid w:val="005E6A92"/>
    <w:rsid w:val="005F0221"/>
    <w:rsid w:val="005F4EED"/>
    <w:rsid w:val="005F6CC5"/>
    <w:rsid w:val="005F77E8"/>
    <w:rsid w:val="00600354"/>
    <w:rsid w:val="0060124D"/>
    <w:rsid w:val="00604227"/>
    <w:rsid w:val="00613F1B"/>
    <w:rsid w:val="006246FF"/>
    <w:rsid w:val="006261C0"/>
    <w:rsid w:val="006364C0"/>
    <w:rsid w:val="00640BC1"/>
    <w:rsid w:val="00642271"/>
    <w:rsid w:val="0064625E"/>
    <w:rsid w:val="006473C6"/>
    <w:rsid w:val="006536C1"/>
    <w:rsid w:val="006547C7"/>
    <w:rsid w:val="00656AF6"/>
    <w:rsid w:val="00656BD4"/>
    <w:rsid w:val="00656FB5"/>
    <w:rsid w:val="0066052A"/>
    <w:rsid w:val="00666B49"/>
    <w:rsid w:val="006672F3"/>
    <w:rsid w:val="00667628"/>
    <w:rsid w:val="00673A0F"/>
    <w:rsid w:val="0067475B"/>
    <w:rsid w:val="006812F6"/>
    <w:rsid w:val="0068138A"/>
    <w:rsid w:val="00683B71"/>
    <w:rsid w:val="0069604D"/>
    <w:rsid w:val="00696786"/>
    <w:rsid w:val="00697526"/>
    <w:rsid w:val="00697F21"/>
    <w:rsid w:val="006A2A41"/>
    <w:rsid w:val="006A39BB"/>
    <w:rsid w:val="006A3B76"/>
    <w:rsid w:val="006A57E8"/>
    <w:rsid w:val="006A72E6"/>
    <w:rsid w:val="006A7941"/>
    <w:rsid w:val="006B06FB"/>
    <w:rsid w:val="006B2AD9"/>
    <w:rsid w:val="006B2E29"/>
    <w:rsid w:val="006B2F3D"/>
    <w:rsid w:val="006B667A"/>
    <w:rsid w:val="006B780F"/>
    <w:rsid w:val="006C14D1"/>
    <w:rsid w:val="006C1C86"/>
    <w:rsid w:val="006C50E8"/>
    <w:rsid w:val="006C70C9"/>
    <w:rsid w:val="006D0035"/>
    <w:rsid w:val="006D0F16"/>
    <w:rsid w:val="006D13D8"/>
    <w:rsid w:val="006E13ED"/>
    <w:rsid w:val="006E43A1"/>
    <w:rsid w:val="006E50BE"/>
    <w:rsid w:val="006E7975"/>
    <w:rsid w:val="006F244C"/>
    <w:rsid w:val="006F6175"/>
    <w:rsid w:val="007101A2"/>
    <w:rsid w:val="0071129A"/>
    <w:rsid w:val="00711832"/>
    <w:rsid w:val="00716A27"/>
    <w:rsid w:val="0071726D"/>
    <w:rsid w:val="00722F5F"/>
    <w:rsid w:val="00732366"/>
    <w:rsid w:val="00735EF2"/>
    <w:rsid w:val="00736E6E"/>
    <w:rsid w:val="00737EFB"/>
    <w:rsid w:val="00740BDC"/>
    <w:rsid w:val="00746D7D"/>
    <w:rsid w:val="007479F0"/>
    <w:rsid w:val="00750C7A"/>
    <w:rsid w:val="0076104A"/>
    <w:rsid w:val="00764FE3"/>
    <w:rsid w:val="007725A1"/>
    <w:rsid w:val="00780A31"/>
    <w:rsid w:val="00781523"/>
    <w:rsid w:val="00793A76"/>
    <w:rsid w:val="00795116"/>
    <w:rsid w:val="00797721"/>
    <w:rsid w:val="007A0F92"/>
    <w:rsid w:val="007A269F"/>
    <w:rsid w:val="007A2D14"/>
    <w:rsid w:val="007A3F28"/>
    <w:rsid w:val="007A6337"/>
    <w:rsid w:val="007C36DB"/>
    <w:rsid w:val="007C451B"/>
    <w:rsid w:val="007C7624"/>
    <w:rsid w:val="007D0945"/>
    <w:rsid w:val="007D2677"/>
    <w:rsid w:val="007D7EAF"/>
    <w:rsid w:val="007E089A"/>
    <w:rsid w:val="007E1370"/>
    <w:rsid w:val="007E1A7D"/>
    <w:rsid w:val="007E2D83"/>
    <w:rsid w:val="007E394D"/>
    <w:rsid w:val="007E47B2"/>
    <w:rsid w:val="007E6A8D"/>
    <w:rsid w:val="007E7161"/>
    <w:rsid w:val="007F07F0"/>
    <w:rsid w:val="007F2308"/>
    <w:rsid w:val="007F24B9"/>
    <w:rsid w:val="007F6A38"/>
    <w:rsid w:val="00804B25"/>
    <w:rsid w:val="00805263"/>
    <w:rsid w:val="00807381"/>
    <w:rsid w:val="00810B36"/>
    <w:rsid w:val="00811AA6"/>
    <w:rsid w:val="00813063"/>
    <w:rsid w:val="00813482"/>
    <w:rsid w:val="00813B1F"/>
    <w:rsid w:val="0081749D"/>
    <w:rsid w:val="0081762F"/>
    <w:rsid w:val="00821C4E"/>
    <w:rsid w:val="00825F3F"/>
    <w:rsid w:val="008273C1"/>
    <w:rsid w:val="00827594"/>
    <w:rsid w:val="0083701F"/>
    <w:rsid w:val="00847B02"/>
    <w:rsid w:val="00850459"/>
    <w:rsid w:val="008524DC"/>
    <w:rsid w:val="00852E94"/>
    <w:rsid w:val="00855EA4"/>
    <w:rsid w:val="0085759D"/>
    <w:rsid w:val="00860753"/>
    <w:rsid w:val="00861D74"/>
    <w:rsid w:val="0086406A"/>
    <w:rsid w:val="00873BD2"/>
    <w:rsid w:val="00876AE4"/>
    <w:rsid w:val="0087778C"/>
    <w:rsid w:val="008853D0"/>
    <w:rsid w:val="00887E1F"/>
    <w:rsid w:val="00896D6E"/>
    <w:rsid w:val="00897F97"/>
    <w:rsid w:val="008A1FBE"/>
    <w:rsid w:val="008A30C3"/>
    <w:rsid w:val="008A48C7"/>
    <w:rsid w:val="008A5E86"/>
    <w:rsid w:val="008B0F09"/>
    <w:rsid w:val="008B1402"/>
    <w:rsid w:val="008C0A71"/>
    <w:rsid w:val="008C1797"/>
    <w:rsid w:val="008C2F0F"/>
    <w:rsid w:val="008C66DD"/>
    <w:rsid w:val="008D438D"/>
    <w:rsid w:val="008D569E"/>
    <w:rsid w:val="008D60E6"/>
    <w:rsid w:val="008D63F9"/>
    <w:rsid w:val="008E3388"/>
    <w:rsid w:val="008E606D"/>
    <w:rsid w:val="008E67AC"/>
    <w:rsid w:val="008F2A4A"/>
    <w:rsid w:val="008F46B5"/>
    <w:rsid w:val="00901278"/>
    <w:rsid w:val="00903D04"/>
    <w:rsid w:val="00907743"/>
    <w:rsid w:val="00907BCA"/>
    <w:rsid w:val="009145A9"/>
    <w:rsid w:val="00914748"/>
    <w:rsid w:val="00925B3E"/>
    <w:rsid w:val="009302AE"/>
    <w:rsid w:val="00942285"/>
    <w:rsid w:val="00943AE8"/>
    <w:rsid w:val="00944D3F"/>
    <w:rsid w:val="00946846"/>
    <w:rsid w:val="00950F7E"/>
    <w:rsid w:val="0095104B"/>
    <w:rsid w:val="00951498"/>
    <w:rsid w:val="0095479F"/>
    <w:rsid w:val="00962DC0"/>
    <w:rsid w:val="009640F6"/>
    <w:rsid w:val="00965EE1"/>
    <w:rsid w:val="0096612F"/>
    <w:rsid w:val="009704F8"/>
    <w:rsid w:val="00976CB1"/>
    <w:rsid w:val="00980B8A"/>
    <w:rsid w:val="00984091"/>
    <w:rsid w:val="00986FA2"/>
    <w:rsid w:val="00994B7C"/>
    <w:rsid w:val="00994CF0"/>
    <w:rsid w:val="009A134A"/>
    <w:rsid w:val="009A2ED9"/>
    <w:rsid w:val="009A49F3"/>
    <w:rsid w:val="009A5A60"/>
    <w:rsid w:val="009B15C3"/>
    <w:rsid w:val="009B170D"/>
    <w:rsid w:val="009B17A6"/>
    <w:rsid w:val="009B4050"/>
    <w:rsid w:val="009B4D66"/>
    <w:rsid w:val="009B7CFB"/>
    <w:rsid w:val="009C038B"/>
    <w:rsid w:val="009C3A06"/>
    <w:rsid w:val="009C5CB9"/>
    <w:rsid w:val="009C7EF0"/>
    <w:rsid w:val="009D01E8"/>
    <w:rsid w:val="009D4216"/>
    <w:rsid w:val="009D536A"/>
    <w:rsid w:val="009D77C3"/>
    <w:rsid w:val="009E0327"/>
    <w:rsid w:val="009E3199"/>
    <w:rsid w:val="009E3362"/>
    <w:rsid w:val="009F0EF1"/>
    <w:rsid w:val="009F32DE"/>
    <w:rsid w:val="00A04616"/>
    <w:rsid w:val="00A07405"/>
    <w:rsid w:val="00A15B47"/>
    <w:rsid w:val="00A16919"/>
    <w:rsid w:val="00A20C3C"/>
    <w:rsid w:val="00A20D66"/>
    <w:rsid w:val="00A31A8D"/>
    <w:rsid w:val="00A325D4"/>
    <w:rsid w:val="00A36100"/>
    <w:rsid w:val="00A364FA"/>
    <w:rsid w:val="00A40E7F"/>
    <w:rsid w:val="00A41E61"/>
    <w:rsid w:val="00A42E77"/>
    <w:rsid w:val="00A42F67"/>
    <w:rsid w:val="00A434E6"/>
    <w:rsid w:val="00A46BB8"/>
    <w:rsid w:val="00A47889"/>
    <w:rsid w:val="00A531B1"/>
    <w:rsid w:val="00A5417B"/>
    <w:rsid w:val="00A56157"/>
    <w:rsid w:val="00A60A56"/>
    <w:rsid w:val="00A62255"/>
    <w:rsid w:val="00A62A36"/>
    <w:rsid w:val="00A63B79"/>
    <w:rsid w:val="00A64A69"/>
    <w:rsid w:val="00A664DA"/>
    <w:rsid w:val="00A66C93"/>
    <w:rsid w:val="00A66F7B"/>
    <w:rsid w:val="00A766F4"/>
    <w:rsid w:val="00A810C0"/>
    <w:rsid w:val="00A81DF7"/>
    <w:rsid w:val="00A82438"/>
    <w:rsid w:val="00A84B91"/>
    <w:rsid w:val="00A86CA6"/>
    <w:rsid w:val="00A9391A"/>
    <w:rsid w:val="00A95AA3"/>
    <w:rsid w:val="00A967C6"/>
    <w:rsid w:val="00AA1402"/>
    <w:rsid w:val="00AA3BC5"/>
    <w:rsid w:val="00AA4F46"/>
    <w:rsid w:val="00AA5746"/>
    <w:rsid w:val="00AA579D"/>
    <w:rsid w:val="00AB39AE"/>
    <w:rsid w:val="00AB3CDC"/>
    <w:rsid w:val="00AB53F7"/>
    <w:rsid w:val="00AC44C4"/>
    <w:rsid w:val="00AD2BDA"/>
    <w:rsid w:val="00AE1A6D"/>
    <w:rsid w:val="00AE4719"/>
    <w:rsid w:val="00AF513B"/>
    <w:rsid w:val="00B033C1"/>
    <w:rsid w:val="00B036A0"/>
    <w:rsid w:val="00B10A84"/>
    <w:rsid w:val="00B11535"/>
    <w:rsid w:val="00B165D3"/>
    <w:rsid w:val="00B21284"/>
    <w:rsid w:val="00B230D4"/>
    <w:rsid w:val="00B2679A"/>
    <w:rsid w:val="00B26BE4"/>
    <w:rsid w:val="00B30807"/>
    <w:rsid w:val="00B32893"/>
    <w:rsid w:val="00B34A0C"/>
    <w:rsid w:val="00B3575D"/>
    <w:rsid w:val="00B40727"/>
    <w:rsid w:val="00B41158"/>
    <w:rsid w:val="00B41BFE"/>
    <w:rsid w:val="00B41FDF"/>
    <w:rsid w:val="00B4204B"/>
    <w:rsid w:val="00B43F62"/>
    <w:rsid w:val="00B46AFE"/>
    <w:rsid w:val="00B5275F"/>
    <w:rsid w:val="00B52D8B"/>
    <w:rsid w:val="00B54435"/>
    <w:rsid w:val="00B621BE"/>
    <w:rsid w:val="00B679C3"/>
    <w:rsid w:val="00B7357D"/>
    <w:rsid w:val="00B748AF"/>
    <w:rsid w:val="00B8774E"/>
    <w:rsid w:val="00B92C42"/>
    <w:rsid w:val="00B956FB"/>
    <w:rsid w:val="00B95B2F"/>
    <w:rsid w:val="00B96755"/>
    <w:rsid w:val="00BA0B31"/>
    <w:rsid w:val="00BA15C8"/>
    <w:rsid w:val="00BA1640"/>
    <w:rsid w:val="00BA276F"/>
    <w:rsid w:val="00BA5517"/>
    <w:rsid w:val="00BB15EE"/>
    <w:rsid w:val="00BB27DA"/>
    <w:rsid w:val="00BB501B"/>
    <w:rsid w:val="00BD20FE"/>
    <w:rsid w:val="00BD4BC5"/>
    <w:rsid w:val="00BE24F5"/>
    <w:rsid w:val="00BF0DF2"/>
    <w:rsid w:val="00BF3063"/>
    <w:rsid w:val="00BF5BF8"/>
    <w:rsid w:val="00C0015E"/>
    <w:rsid w:val="00C011BB"/>
    <w:rsid w:val="00C06654"/>
    <w:rsid w:val="00C06FE5"/>
    <w:rsid w:val="00C12906"/>
    <w:rsid w:val="00C149E2"/>
    <w:rsid w:val="00C1653E"/>
    <w:rsid w:val="00C16699"/>
    <w:rsid w:val="00C1699A"/>
    <w:rsid w:val="00C20F4D"/>
    <w:rsid w:val="00C21799"/>
    <w:rsid w:val="00C2183F"/>
    <w:rsid w:val="00C21952"/>
    <w:rsid w:val="00C227A2"/>
    <w:rsid w:val="00C23577"/>
    <w:rsid w:val="00C40436"/>
    <w:rsid w:val="00C4336B"/>
    <w:rsid w:val="00C44777"/>
    <w:rsid w:val="00C449D1"/>
    <w:rsid w:val="00C4588D"/>
    <w:rsid w:val="00C512F9"/>
    <w:rsid w:val="00C60795"/>
    <w:rsid w:val="00C6147D"/>
    <w:rsid w:val="00C70C8C"/>
    <w:rsid w:val="00C71405"/>
    <w:rsid w:val="00C72CE6"/>
    <w:rsid w:val="00C75562"/>
    <w:rsid w:val="00C83B0A"/>
    <w:rsid w:val="00C84939"/>
    <w:rsid w:val="00C85415"/>
    <w:rsid w:val="00C86A8B"/>
    <w:rsid w:val="00C96565"/>
    <w:rsid w:val="00CA3715"/>
    <w:rsid w:val="00CB0BA4"/>
    <w:rsid w:val="00CB14C1"/>
    <w:rsid w:val="00CB4DF2"/>
    <w:rsid w:val="00CC41B9"/>
    <w:rsid w:val="00CC55A4"/>
    <w:rsid w:val="00CC6C97"/>
    <w:rsid w:val="00CD03F8"/>
    <w:rsid w:val="00CD51BB"/>
    <w:rsid w:val="00CD5B9B"/>
    <w:rsid w:val="00CE270B"/>
    <w:rsid w:val="00CE45C8"/>
    <w:rsid w:val="00CE6222"/>
    <w:rsid w:val="00CEED2C"/>
    <w:rsid w:val="00CF0632"/>
    <w:rsid w:val="00CF4E6B"/>
    <w:rsid w:val="00D0084C"/>
    <w:rsid w:val="00D01CB8"/>
    <w:rsid w:val="00D030E8"/>
    <w:rsid w:val="00D03592"/>
    <w:rsid w:val="00D10B96"/>
    <w:rsid w:val="00D11D8B"/>
    <w:rsid w:val="00D16093"/>
    <w:rsid w:val="00D16ACC"/>
    <w:rsid w:val="00D23185"/>
    <w:rsid w:val="00D239B9"/>
    <w:rsid w:val="00D3187E"/>
    <w:rsid w:val="00D3295E"/>
    <w:rsid w:val="00D3754A"/>
    <w:rsid w:val="00D4186A"/>
    <w:rsid w:val="00D41D44"/>
    <w:rsid w:val="00D44FC6"/>
    <w:rsid w:val="00D46EA8"/>
    <w:rsid w:val="00D475DB"/>
    <w:rsid w:val="00D50056"/>
    <w:rsid w:val="00D52D52"/>
    <w:rsid w:val="00D555AD"/>
    <w:rsid w:val="00D55F73"/>
    <w:rsid w:val="00D576BD"/>
    <w:rsid w:val="00D617A9"/>
    <w:rsid w:val="00D63508"/>
    <w:rsid w:val="00D6671F"/>
    <w:rsid w:val="00D834F4"/>
    <w:rsid w:val="00D837D0"/>
    <w:rsid w:val="00D86AA4"/>
    <w:rsid w:val="00D87BED"/>
    <w:rsid w:val="00D93092"/>
    <w:rsid w:val="00D931D5"/>
    <w:rsid w:val="00D94089"/>
    <w:rsid w:val="00D978DE"/>
    <w:rsid w:val="00DA1739"/>
    <w:rsid w:val="00DA6C4D"/>
    <w:rsid w:val="00DB0923"/>
    <w:rsid w:val="00DB2151"/>
    <w:rsid w:val="00DB56AD"/>
    <w:rsid w:val="00DB6D16"/>
    <w:rsid w:val="00DB78EE"/>
    <w:rsid w:val="00DB797D"/>
    <w:rsid w:val="00DC571B"/>
    <w:rsid w:val="00DC5FF5"/>
    <w:rsid w:val="00DC67FE"/>
    <w:rsid w:val="00DD142A"/>
    <w:rsid w:val="00DD37C4"/>
    <w:rsid w:val="00DE040B"/>
    <w:rsid w:val="00DF02C8"/>
    <w:rsid w:val="00DF0334"/>
    <w:rsid w:val="00DF0830"/>
    <w:rsid w:val="00DF2772"/>
    <w:rsid w:val="00E01450"/>
    <w:rsid w:val="00E1130A"/>
    <w:rsid w:val="00E11B79"/>
    <w:rsid w:val="00E12FDC"/>
    <w:rsid w:val="00E14206"/>
    <w:rsid w:val="00E15196"/>
    <w:rsid w:val="00E15BEC"/>
    <w:rsid w:val="00E166CB"/>
    <w:rsid w:val="00E1719C"/>
    <w:rsid w:val="00E21B1F"/>
    <w:rsid w:val="00E27674"/>
    <w:rsid w:val="00E3050F"/>
    <w:rsid w:val="00E31338"/>
    <w:rsid w:val="00E34C5B"/>
    <w:rsid w:val="00E413C6"/>
    <w:rsid w:val="00E418BD"/>
    <w:rsid w:val="00E41CBC"/>
    <w:rsid w:val="00E42B35"/>
    <w:rsid w:val="00E44458"/>
    <w:rsid w:val="00E447D1"/>
    <w:rsid w:val="00E512C2"/>
    <w:rsid w:val="00E535EB"/>
    <w:rsid w:val="00E53D45"/>
    <w:rsid w:val="00E54E4B"/>
    <w:rsid w:val="00E550EA"/>
    <w:rsid w:val="00E5639E"/>
    <w:rsid w:val="00E63601"/>
    <w:rsid w:val="00E64835"/>
    <w:rsid w:val="00E67A1C"/>
    <w:rsid w:val="00E778DA"/>
    <w:rsid w:val="00E82523"/>
    <w:rsid w:val="00E833B7"/>
    <w:rsid w:val="00E84C52"/>
    <w:rsid w:val="00E86664"/>
    <w:rsid w:val="00E91B03"/>
    <w:rsid w:val="00E941DE"/>
    <w:rsid w:val="00E9451F"/>
    <w:rsid w:val="00E96B6E"/>
    <w:rsid w:val="00EA2052"/>
    <w:rsid w:val="00EA3F4C"/>
    <w:rsid w:val="00EA441B"/>
    <w:rsid w:val="00EB0CC3"/>
    <w:rsid w:val="00EB230C"/>
    <w:rsid w:val="00EC2A99"/>
    <w:rsid w:val="00EC2BDE"/>
    <w:rsid w:val="00EC348F"/>
    <w:rsid w:val="00EC5134"/>
    <w:rsid w:val="00EC79B0"/>
    <w:rsid w:val="00EC7FA7"/>
    <w:rsid w:val="00ED144D"/>
    <w:rsid w:val="00EE2A0C"/>
    <w:rsid w:val="00EE5B9F"/>
    <w:rsid w:val="00EE6CC5"/>
    <w:rsid w:val="00EF0AA7"/>
    <w:rsid w:val="00EF16B6"/>
    <w:rsid w:val="00EF5117"/>
    <w:rsid w:val="00EF7E23"/>
    <w:rsid w:val="00F04835"/>
    <w:rsid w:val="00F0F2FC"/>
    <w:rsid w:val="00F12900"/>
    <w:rsid w:val="00F12F0B"/>
    <w:rsid w:val="00F17FED"/>
    <w:rsid w:val="00F2145D"/>
    <w:rsid w:val="00F23502"/>
    <w:rsid w:val="00F31DE2"/>
    <w:rsid w:val="00F32AE1"/>
    <w:rsid w:val="00F4288B"/>
    <w:rsid w:val="00F45E79"/>
    <w:rsid w:val="00F47615"/>
    <w:rsid w:val="00F47E7C"/>
    <w:rsid w:val="00F50D8D"/>
    <w:rsid w:val="00F53692"/>
    <w:rsid w:val="00F56979"/>
    <w:rsid w:val="00F56E5D"/>
    <w:rsid w:val="00F5784C"/>
    <w:rsid w:val="00F63787"/>
    <w:rsid w:val="00F66F1B"/>
    <w:rsid w:val="00F84381"/>
    <w:rsid w:val="00F8701D"/>
    <w:rsid w:val="00F9110F"/>
    <w:rsid w:val="00F91358"/>
    <w:rsid w:val="00F9344C"/>
    <w:rsid w:val="00FA181B"/>
    <w:rsid w:val="00FA537B"/>
    <w:rsid w:val="00FB22D2"/>
    <w:rsid w:val="00FD2F7D"/>
    <w:rsid w:val="00FD3B98"/>
    <w:rsid w:val="00FD5C76"/>
    <w:rsid w:val="00FD6264"/>
    <w:rsid w:val="00FE1371"/>
    <w:rsid w:val="00FE445F"/>
    <w:rsid w:val="00FE4742"/>
    <w:rsid w:val="00FE7FEF"/>
    <w:rsid w:val="00FF7D65"/>
    <w:rsid w:val="0138B793"/>
    <w:rsid w:val="01624100"/>
    <w:rsid w:val="018DC530"/>
    <w:rsid w:val="01932FE3"/>
    <w:rsid w:val="01CAC5D9"/>
    <w:rsid w:val="01F597C6"/>
    <w:rsid w:val="01FCA2C0"/>
    <w:rsid w:val="031C2B82"/>
    <w:rsid w:val="036A8837"/>
    <w:rsid w:val="03FC31D1"/>
    <w:rsid w:val="043376F2"/>
    <w:rsid w:val="044FFFB1"/>
    <w:rsid w:val="045B1B43"/>
    <w:rsid w:val="045C18E8"/>
    <w:rsid w:val="049669BF"/>
    <w:rsid w:val="04A284D7"/>
    <w:rsid w:val="04C1CE47"/>
    <w:rsid w:val="04EF914A"/>
    <w:rsid w:val="05042112"/>
    <w:rsid w:val="0535E352"/>
    <w:rsid w:val="0549EBAB"/>
    <w:rsid w:val="0554384D"/>
    <w:rsid w:val="05B59D11"/>
    <w:rsid w:val="05C2A6EC"/>
    <w:rsid w:val="0600531D"/>
    <w:rsid w:val="060EE611"/>
    <w:rsid w:val="06A7E020"/>
    <w:rsid w:val="06B28AC8"/>
    <w:rsid w:val="06B5568D"/>
    <w:rsid w:val="06BF0C9C"/>
    <w:rsid w:val="06BFFB2D"/>
    <w:rsid w:val="06F74DCB"/>
    <w:rsid w:val="06FF3D53"/>
    <w:rsid w:val="079423AC"/>
    <w:rsid w:val="07B29E48"/>
    <w:rsid w:val="07CD8AD5"/>
    <w:rsid w:val="07EE3954"/>
    <w:rsid w:val="0836062C"/>
    <w:rsid w:val="08C4D53A"/>
    <w:rsid w:val="091FB380"/>
    <w:rsid w:val="0927E167"/>
    <w:rsid w:val="09342939"/>
    <w:rsid w:val="095BF977"/>
    <w:rsid w:val="0966E521"/>
    <w:rsid w:val="0A17801C"/>
    <w:rsid w:val="0A1CB01E"/>
    <w:rsid w:val="0A30DFC2"/>
    <w:rsid w:val="0A3DCC68"/>
    <w:rsid w:val="0B34B8E5"/>
    <w:rsid w:val="0BD534C1"/>
    <w:rsid w:val="0CD7B2A5"/>
    <w:rsid w:val="0D0D50E6"/>
    <w:rsid w:val="0D477605"/>
    <w:rsid w:val="0D8A8E3F"/>
    <w:rsid w:val="0DC8B5C8"/>
    <w:rsid w:val="0E350F35"/>
    <w:rsid w:val="0E4580CC"/>
    <w:rsid w:val="0ECEC283"/>
    <w:rsid w:val="0EE1F8F1"/>
    <w:rsid w:val="0EFC3719"/>
    <w:rsid w:val="0F0E146F"/>
    <w:rsid w:val="0F141AE1"/>
    <w:rsid w:val="0F1A6B98"/>
    <w:rsid w:val="0F60D40F"/>
    <w:rsid w:val="0F9AA0E3"/>
    <w:rsid w:val="0FF948DB"/>
    <w:rsid w:val="10341DC5"/>
    <w:rsid w:val="105B6B35"/>
    <w:rsid w:val="10C7F6A1"/>
    <w:rsid w:val="1140D12C"/>
    <w:rsid w:val="11A5572E"/>
    <w:rsid w:val="11ABF7E1"/>
    <w:rsid w:val="12409F96"/>
    <w:rsid w:val="125FCCF2"/>
    <w:rsid w:val="12783024"/>
    <w:rsid w:val="1307D8A7"/>
    <w:rsid w:val="1360F9FA"/>
    <w:rsid w:val="136B86CD"/>
    <w:rsid w:val="139F2998"/>
    <w:rsid w:val="13B45F1C"/>
    <w:rsid w:val="13CF45D7"/>
    <w:rsid w:val="13DAFE76"/>
    <w:rsid w:val="14F4A20D"/>
    <w:rsid w:val="151ADFD9"/>
    <w:rsid w:val="15BDDC64"/>
    <w:rsid w:val="16032012"/>
    <w:rsid w:val="160C0D38"/>
    <w:rsid w:val="168241A9"/>
    <w:rsid w:val="1683899E"/>
    <w:rsid w:val="1687AC1F"/>
    <w:rsid w:val="17D55BF8"/>
    <w:rsid w:val="17F113CB"/>
    <w:rsid w:val="181C18C3"/>
    <w:rsid w:val="1888CD71"/>
    <w:rsid w:val="1941019B"/>
    <w:rsid w:val="196DFDA1"/>
    <w:rsid w:val="19ECA55F"/>
    <w:rsid w:val="19FA7C2E"/>
    <w:rsid w:val="19FDCC88"/>
    <w:rsid w:val="1A22DF9A"/>
    <w:rsid w:val="1ABBAD3D"/>
    <w:rsid w:val="1AD5EE2F"/>
    <w:rsid w:val="1B3F5DA5"/>
    <w:rsid w:val="1B6C3254"/>
    <w:rsid w:val="1BA52C99"/>
    <w:rsid w:val="1C1BF70A"/>
    <w:rsid w:val="1C901AC3"/>
    <w:rsid w:val="1CE5BCAE"/>
    <w:rsid w:val="1D155871"/>
    <w:rsid w:val="1D1F67CC"/>
    <w:rsid w:val="1D2B4BCB"/>
    <w:rsid w:val="1D52F145"/>
    <w:rsid w:val="1D87336B"/>
    <w:rsid w:val="1D95AFC2"/>
    <w:rsid w:val="1DDE562F"/>
    <w:rsid w:val="1DE7D26F"/>
    <w:rsid w:val="1E0D368C"/>
    <w:rsid w:val="1E4469D1"/>
    <w:rsid w:val="1E9F2653"/>
    <w:rsid w:val="1EC1D1CF"/>
    <w:rsid w:val="1F3B59E4"/>
    <w:rsid w:val="1F85A512"/>
    <w:rsid w:val="208BE1BB"/>
    <w:rsid w:val="20AB4086"/>
    <w:rsid w:val="20CFF756"/>
    <w:rsid w:val="20DFD05A"/>
    <w:rsid w:val="210BFDB7"/>
    <w:rsid w:val="213A8853"/>
    <w:rsid w:val="219F6ADC"/>
    <w:rsid w:val="21B9C801"/>
    <w:rsid w:val="227CA78B"/>
    <w:rsid w:val="22CBCCC5"/>
    <w:rsid w:val="22D7110B"/>
    <w:rsid w:val="230F8623"/>
    <w:rsid w:val="2325A709"/>
    <w:rsid w:val="2431C386"/>
    <w:rsid w:val="243F0DEF"/>
    <w:rsid w:val="244A5436"/>
    <w:rsid w:val="2457D308"/>
    <w:rsid w:val="2469631C"/>
    <w:rsid w:val="2469F0C8"/>
    <w:rsid w:val="24A7E147"/>
    <w:rsid w:val="2516EA77"/>
    <w:rsid w:val="255AFFB9"/>
    <w:rsid w:val="256227A3"/>
    <w:rsid w:val="25B13314"/>
    <w:rsid w:val="25C5C292"/>
    <w:rsid w:val="264A745B"/>
    <w:rsid w:val="2692A334"/>
    <w:rsid w:val="269DA206"/>
    <w:rsid w:val="26BF8134"/>
    <w:rsid w:val="26C3B102"/>
    <w:rsid w:val="26FA8720"/>
    <w:rsid w:val="27145451"/>
    <w:rsid w:val="2720A102"/>
    <w:rsid w:val="27ECC607"/>
    <w:rsid w:val="280D8F1C"/>
    <w:rsid w:val="283858A7"/>
    <w:rsid w:val="2866B7E7"/>
    <w:rsid w:val="287A06D6"/>
    <w:rsid w:val="287A37FC"/>
    <w:rsid w:val="28C5332B"/>
    <w:rsid w:val="28E3F06A"/>
    <w:rsid w:val="28FE84EC"/>
    <w:rsid w:val="28FFE6C2"/>
    <w:rsid w:val="299131F4"/>
    <w:rsid w:val="2A3C5A28"/>
    <w:rsid w:val="2AD3F1FA"/>
    <w:rsid w:val="2B42CF7A"/>
    <w:rsid w:val="2BCD5D4D"/>
    <w:rsid w:val="2C693F5D"/>
    <w:rsid w:val="2CEC8D82"/>
    <w:rsid w:val="2CED1967"/>
    <w:rsid w:val="2D5C43BC"/>
    <w:rsid w:val="2DDE648B"/>
    <w:rsid w:val="2E0087D6"/>
    <w:rsid w:val="2E5742B7"/>
    <w:rsid w:val="2E5B9C5C"/>
    <w:rsid w:val="2ED04A94"/>
    <w:rsid w:val="2EF64E32"/>
    <w:rsid w:val="2F0E9763"/>
    <w:rsid w:val="2FAAAB85"/>
    <w:rsid w:val="2FD2E406"/>
    <w:rsid w:val="2FE9BD4E"/>
    <w:rsid w:val="303F035D"/>
    <w:rsid w:val="30A7D2A9"/>
    <w:rsid w:val="30CB1C42"/>
    <w:rsid w:val="30E0FAEA"/>
    <w:rsid w:val="30EF480C"/>
    <w:rsid w:val="30FF8697"/>
    <w:rsid w:val="319C91BB"/>
    <w:rsid w:val="31AC3D74"/>
    <w:rsid w:val="31CB1AAE"/>
    <w:rsid w:val="31D714A9"/>
    <w:rsid w:val="31E2E119"/>
    <w:rsid w:val="31FC241B"/>
    <w:rsid w:val="326469E6"/>
    <w:rsid w:val="3281E6DD"/>
    <w:rsid w:val="3281EDED"/>
    <w:rsid w:val="32A0DF5A"/>
    <w:rsid w:val="32F369F0"/>
    <w:rsid w:val="33541C18"/>
    <w:rsid w:val="33650645"/>
    <w:rsid w:val="33A2D34F"/>
    <w:rsid w:val="33A96222"/>
    <w:rsid w:val="33E6D157"/>
    <w:rsid w:val="34201B13"/>
    <w:rsid w:val="342C8B32"/>
    <w:rsid w:val="3467B354"/>
    <w:rsid w:val="34A816B9"/>
    <w:rsid w:val="34CC5C04"/>
    <w:rsid w:val="34D25E62"/>
    <w:rsid w:val="3574140D"/>
    <w:rsid w:val="359452AA"/>
    <w:rsid w:val="35A2BBD6"/>
    <w:rsid w:val="35EB76D2"/>
    <w:rsid w:val="35F56BC0"/>
    <w:rsid w:val="37A9624B"/>
    <w:rsid w:val="37D143E9"/>
    <w:rsid w:val="3841F40C"/>
    <w:rsid w:val="385983CE"/>
    <w:rsid w:val="388F360E"/>
    <w:rsid w:val="390C2D8F"/>
    <w:rsid w:val="3955E26A"/>
    <w:rsid w:val="3960633D"/>
    <w:rsid w:val="39EC52B8"/>
    <w:rsid w:val="39FE320F"/>
    <w:rsid w:val="3A0BFC16"/>
    <w:rsid w:val="3A123D47"/>
    <w:rsid w:val="3A5AA1AB"/>
    <w:rsid w:val="3AC0D87D"/>
    <w:rsid w:val="3AF304C6"/>
    <w:rsid w:val="3B43A91A"/>
    <w:rsid w:val="3BDFF311"/>
    <w:rsid w:val="3BE77FF4"/>
    <w:rsid w:val="3BF64131"/>
    <w:rsid w:val="3C4C54E8"/>
    <w:rsid w:val="3C797A34"/>
    <w:rsid w:val="3D7CCBAF"/>
    <w:rsid w:val="3E0B865B"/>
    <w:rsid w:val="3E37B9DB"/>
    <w:rsid w:val="3E8E6535"/>
    <w:rsid w:val="3E98C4C9"/>
    <w:rsid w:val="3EA3E1AE"/>
    <w:rsid w:val="3EA742D3"/>
    <w:rsid w:val="3F208FC1"/>
    <w:rsid w:val="3F365886"/>
    <w:rsid w:val="3F4D03FF"/>
    <w:rsid w:val="3F6FC818"/>
    <w:rsid w:val="3FC356A1"/>
    <w:rsid w:val="400CBC8B"/>
    <w:rsid w:val="402A9569"/>
    <w:rsid w:val="406F4C35"/>
    <w:rsid w:val="408C5A05"/>
    <w:rsid w:val="40AE73BB"/>
    <w:rsid w:val="40F3B85E"/>
    <w:rsid w:val="41035BF7"/>
    <w:rsid w:val="410CDCB2"/>
    <w:rsid w:val="41746A98"/>
    <w:rsid w:val="4190A627"/>
    <w:rsid w:val="41A91BD1"/>
    <w:rsid w:val="41B76A6C"/>
    <w:rsid w:val="422BFAEC"/>
    <w:rsid w:val="4231DB29"/>
    <w:rsid w:val="4249A049"/>
    <w:rsid w:val="42946E59"/>
    <w:rsid w:val="430658FB"/>
    <w:rsid w:val="453337B9"/>
    <w:rsid w:val="45B181C2"/>
    <w:rsid w:val="45F828C4"/>
    <w:rsid w:val="4607982C"/>
    <w:rsid w:val="4631B7F1"/>
    <w:rsid w:val="46682676"/>
    <w:rsid w:val="46780BCC"/>
    <w:rsid w:val="46A4243C"/>
    <w:rsid w:val="46A5FE7C"/>
    <w:rsid w:val="46C417DD"/>
    <w:rsid w:val="474488AA"/>
    <w:rsid w:val="475926EC"/>
    <w:rsid w:val="4862BA9F"/>
    <w:rsid w:val="487D0269"/>
    <w:rsid w:val="48831375"/>
    <w:rsid w:val="49022A21"/>
    <w:rsid w:val="49B3EC9A"/>
    <w:rsid w:val="4A375C5F"/>
    <w:rsid w:val="4A3E7F99"/>
    <w:rsid w:val="4A4707A8"/>
    <w:rsid w:val="4AB41690"/>
    <w:rsid w:val="4AE6D2D0"/>
    <w:rsid w:val="4B0389D1"/>
    <w:rsid w:val="4C2DCDDA"/>
    <w:rsid w:val="4C37F890"/>
    <w:rsid w:val="4C39462C"/>
    <w:rsid w:val="4C69DE91"/>
    <w:rsid w:val="4CE48183"/>
    <w:rsid w:val="4D161EC6"/>
    <w:rsid w:val="4D339131"/>
    <w:rsid w:val="4D907008"/>
    <w:rsid w:val="4DA17017"/>
    <w:rsid w:val="4DD2AFEA"/>
    <w:rsid w:val="4E09925A"/>
    <w:rsid w:val="4E255C9C"/>
    <w:rsid w:val="4E34F0BC"/>
    <w:rsid w:val="4E4032E6"/>
    <w:rsid w:val="4E441D63"/>
    <w:rsid w:val="4E6F90A9"/>
    <w:rsid w:val="4E95C4E1"/>
    <w:rsid w:val="4EA66ED4"/>
    <w:rsid w:val="4EAA9F7B"/>
    <w:rsid w:val="4EBB80DA"/>
    <w:rsid w:val="4F54C04E"/>
    <w:rsid w:val="4F7D148E"/>
    <w:rsid w:val="4FF00EC1"/>
    <w:rsid w:val="503372E4"/>
    <w:rsid w:val="50435D6C"/>
    <w:rsid w:val="510C02C1"/>
    <w:rsid w:val="513A1B06"/>
    <w:rsid w:val="52695AD9"/>
    <w:rsid w:val="52F95058"/>
    <w:rsid w:val="531E4652"/>
    <w:rsid w:val="536C3B85"/>
    <w:rsid w:val="53CFB5D9"/>
    <w:rsid w:val="54409373"/>
    <w:rsid w:val="544F7C5F"/>
    <w:rsid w:val="545BE89E"/>
    <w:rsid w:val="5481597D"/>
    <w:rsid w:val="548DB538"/>
    <w:rsid w:val="5498E799"/>
    <w:rsid w:val="5628DA97"/>
    <w:rsid w:val="56A1E454"/>
    <w:rsid w:val="56BAB979"/>
    <w:rsid w:val="56C0A94D"/>
    <w:rsid w:val="56C3F39C"/>
    <w:rsid w:val="56E08E13"/>
    <w:rsid w:val="57498240"/>
    <w:rsid w:val="5755E987"/>
    <w:rsid w:val="5795BDE2"/>
    <w:rsid w:val="57C13A05"/>
    <w:rsid w:val="57F3B719"/>
    <w:rsid w:val="58530A19"/>
    <w:rsid w:val="586A3C3A"/>
    <w:rsid w:val="589C1E19"/>
    <w:rsid w:val="58DB5117"/>
    <w:rsid w:val="58E917DB"/>
    <w:rsid w:val="58EEC04B"/>
    <w:rsid w:val="5927833D"/>
    <w:rsid w:val="59308CED"/>
    <w:rsid w:val="5942B1D2"/>
    <w:rsid w:val="597B7477"/>
    <w:rsid w:val="598B10A9"/>
    <w:rsid w:val="599EAD16"/>
    <w:rsid w:val="59C132D8"/>
    <w:rsid w:val="59C86285"/>
    <w:rsid w:val="59CAB53C"/>
    <w:rsid w:val="59D08E6D"/>
    <w:rsid w:val="59F18EFF"/>
    <w:rsid w:val="5A0D05A1"/>
    <w:rsid w:val="5A32C2B6"/>
    <w:rsid w:val="5A490217"/>
    <w:rsid w:val="5ACC63ED"/>
    <w:rsid w:val="5AE08453"/>
    <w:rsid w:val="5B7C0B69"/>
    <w:rsid w:val="5BDA245F"/>
    <w:rsid w:val="5C078942"/>
    <w:rsid w:val="5C100158"/>
    <w:rsid w:val="5C95B827"/>
    <w:rsid w:val="5CBD4354"/>
    <w:rsid w:val="5CC5804E"/>
    <w:rsid w:val="5CD816A9"/>
    <w:rsid w:val="5D57A1A9"/>
    <w:rsid w:val="5DF699A5"/>
    <w:rsid w:val="5F433A8D"/>
    <w:rsid w:val="5FA75730"/>
    <w:rsid w:val="5FFFCF9C"/>
    <w:rsid w:val="601BB349"/>
    <w:rsid w:val="603F80D3"/>
    <w:rsid w:val="604D5E9A"/>
    <w:rsid w:val="6068CC60"/>
    <w:rsid w:val="60788D61"/>
    <w:rsid w:val="6096CE1D"/>
    <w:rsid w:val="60A5BA2F"/>
    <w:rsid w:val="60EA7B75"/>
    <w:rsid w:val="610C18B3"/>
    <w:rsid w:val="61DA1454"/>
    <w:rsid w:val="6206C24A"/>
    <w:rsid w:val="627F4F7C"/>
    <w:rsid w:val="62A5A7CD"/>
    <w:rsid w:val="63865451"/>
    <w:rsid w:val="6393DF96"/>
    <w:rsid w:val="64314334"/>
    <w:rsid w:val="64470A62"/>
    <w:rsid w:val="64872623"/>
    <w:rsid w:val="64AA915B"/>
    <w:rsid w:val="64D0C0DF"/>
    <w:rsid w:val="6503AC0D"/>
    <w:rsid w:val="653BBE0D"/>
    <w:rsid w:val="6549C480"/>
    <w:rsid w:val="657E5F02"/>
    <w:rsid w:val="65963A1B"/>
    <w:rsid w:val="65994813"/>
    <w:rsid w:val="65E87180"/>
    <w:rsid w:val="660C1B04"/>
    <w:rsid w:val="662D53DB"/>
    <w:rsid w:val="6644A637"/>
    <w:rsid w:val="66A1F5B2"/>
    <w:rsid w:val="66B1BF4D"/>
    <w:rsid w:val="671A691C"/>
    <w:rsid w:val="67C658F2"/>
    <w:rsid w:val="67F3D1CD"/>
    <w:rsid w:val="67F65322"/>
    <w:rsid w:val="6844931C"/>
    <w:rsid w:val="693D31AF"/>
    <w:rsid w:val="69499049"/>
    <w:rsid w:val="69D21E6A"/>
    <w:rsid w:val="69D262AA"/>
    <w:rsid w:val="6A1F5BF3"/>
    <w:rsid w:val="6A62409F"/>
    <w:rsid w:val="6AD013A4"/>
    <w:rsid w:val="6AF3178C"/>
    <w:rsid w:val="6B0785F5"/>
    <w:rsid w:val="6B193611"/>
    <w:rsid w:val="6B4D3A57"/>
    <w:rsid w:val="6B85BBA2"/>
    <w:rsid w:val="6BB51A2B"/>
    <w:rsid w:val="6BD48A61"/>
    <w:rsid w:val="6C089928"/>
    <w:rsid w:val="6C5B66DF"/>
    <w:rsid w:val="6C7BB495"/>
    <w:rsid w:val="6C88ED9C"/>
    <w:rsid w:val="6CA3193C"/>
    <w:rsid w:val="6CC1D7A1"/>
    <w:rsid w:val="6CF88D28"/>
    <w:rsid w:val="6CFD77B1"/>
    <w:rsid w:val="6D1D9E04"/>
    <w:rsid w:val="6D6F5BCF"/>
    <w:rsid w:val="6DBFC7EF"/>
    <w:rsid w:val="6DE76407"/>
    <w:rsid w:val="6E32202A"/>
    <w:rsid w:val="6E37AEB8"/>
    <w:rsid w:val="6EBCF126"/>
    <w:rsid w:val="6EDAF6A0"/>
    <w:rsid w:val="6EE1E294"/>
    <w:rsid w:val="6F6F8450"/>
    <w:rsid w:val="6F93B97B"/>
    <w:rsid w:val="6FB14D2E"/>
    <w:rsid w:val="70242676"/>
    <w:rsid w:val="703FCD8B"/>
    <w:rsid w:val="7056BE6E"/>
    <w:rsid w:val="7064E4B0"/>
    <w:rsid w:val="708FAE9C"/>
    <w:rsid w:val="70BE3795"/>
    <w:rsid w:val="710B9258"/>
    <w:rsid w:val="714379D0"/>
    <w:rsid w:val="7161EEA0"/>
    <w:rsid w:val="721F627C"/>
    <w:rsid w:val="7235F4DF"/>
    <w:rsid w:val="72CE0F83"/>
    <w:rsid w:val="730C6864"/>
    <w:rsid w:val="7331DEB2"/>
    <w:rsid w:val="735B33BC"/>
    <w:rsid w:val="735F487B"/>
    <w:rsid w:val="7365908C"/>
    <w:rsid w:val="73A43D0C"/>
    <w:rsid w:val="73F68825"/>
    <w:rsid w:val="74395CB4"/>
    <w:rsid w:val="747D9B36"/>
    <w:rsid w:val="7493EB1A"/>
    <w:rsid w:val="74ABB1AF"/>
    <w:rsid w:val="74DA1F8E"/>
    <w:rsid w:val="75BC09FB"/>
    <w:rsid w:val="75FCC325"/>
    <w:rsid w:val="7628FB73"/>
    <w:rsid w:val="766331E4"/>
    <w:rsid w:val="769F33E3"/>
    <w:rsid w:val="76D1656A"/>
    <w:rsid w:val="76ED258A"/>
    <w:rsid w:val="76F5D587"/>
    <w:rsid w:val="770DABD3"/>
    <w:rsid w:val="771411D2"/>
    <w:rsid w:val="7762C4FF"/>
    <w:rsid w:val="77669EB8"/>
    <w:rsid w:val="777DFACC"/>
    <w:rsid w:val="77C29F1F"/>
    <w:rsid w:val="77C54840"/>
    <w:rsid w:val="77ED61BD"/>
    <w:rsid w:val="782075DE"/>
    <w:rsid w:val="7833B6A1"/>
    <w:rsid w:val="783E8BFC"/>
    <w:rsid w:val="785C4365"/>
    <w:rsid w:val="7881346C"/>
    <w:rsid w:val="79577EE8"/>
    <w:rsid w:val="79B54AEA"/>
    <w:rsid w:val="79C99892"/>
    <w:rsid w:val="79E3FB83"/>
    <w:rsid w:val="7A6C4601"/>
    <w:rsid w:val="7A858605"/>
    <w:rsid w:val="7AB62741"/>
    <w:rsid w:val="7AF2AF67"/>
    <w:rsid w:val="7AF2C75A"/>
    <w:rsid w:val="7B0BE5F3"/>
    <w:rsid w:val="7C27F45A"/>
    <w:rsid w:val="7C39B71E"/>
    <w:rsid w:val="7CCF43B1"/>
    <w:rsid w:val="7D12848B"/>
    <w:rsid w:val="7D3EC807"/>
    <w:rsid w:val="7D8C851C"/>
    <w:rsid w:val="7D93082F"/>
    <w:rsid w:val="7EA0C967"/>
    <w:rsid w:val="7F44FBE5"/>
    <w:rsid w:val="7F45E4E1"/>
    <w:rsid w:val="7F75766C"/>
    <w:rsid w:val="7FA4F895"/>
    <w:rsid w:val="7FD8B027"/>
    <w:rsid w:val="7FFA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57FB95FA-1911-4B31-9C31-F77C7B4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8EE"/>
  </w:style>
  <w:style w:type="paragraph" w:styleId="Ttulo1">
    <w:name w:val="heading 1"/>
    <w:basedOn w:val="Normal"/>
    <w:next w:val="Normal"/>
    <w:link w:val="Ttulo1Car"/>
    <w:uiPriority w:val="9"/>
    <w:qFormat/>
    <w:rsid w:val="0029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4C542F"/>
    <w:pPr>
      <w:widowControl w:val="0"/>
      <w:autoSpaceDE w:val="0"/>
      <w:autoSpaceDN w:val="0"/>
      <w:spacing w:after="0" w:line="240" w:lineRule="auto"/>
      <w:ind w:left="222"/>
      <w:outlineLvl w:val="1"/>
    </w:pPr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02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1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4C542F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extoindependiente">
    <w:name w:val="Body Text"/>
    <w:basedOn w:val="Normal"/>
    <w:link w:val="TextoindependienteCar"/>
    <w:uiPriority w:val="1"/>
    <w:qFormat/>
    <w:rsid w:val="004C542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C542F"/>
    <w:rPr>
      <w:rFonts w:ascii="Arial" w:eastAsia="Arial" w:hAnsi="Arial" w:cs="Arial"/>
      <w:sz w:val="24"/>
      <w:szCs w:val="24"/>
      <w:lang w:val="es-CO" w:eastAsia="es-CO" w:bidi="es-CO"/>
    </w:rPr>
  </w:style>
  <w:style w:type="paragraph" w:styleId="Prrafodelista">
    <w:name w:val="List Paragraph"/>
    <w:basedOn w:val="Normal"/>
    <w:link w:val="PrrafodelistaCar"/>
    <w:uiPriority w:val="34"/>
    <w:qFormat/>
    <w:rsid w:val="00813B1F"/>
    <w:pPr>
      <w:widowControl w:val="0"/>
      <w:autoSpaceDE w:val="0"/>
      <w:autoSpaceDN w:val="0"/>
      <w:spacing w:after="0" w:line="240" w:lineRule="auto"/>
      <w:ind w:left="661" w:hanging="360"/>
    </w:pPr>
    <w:rPr>
      <w:rFonts w:ascii="Arial" w:eastAsia="Arial" w:hAnsi="Arial" w:cs="Arial"/>
      <w:lang w:val="es-CO" w:eastAsia="es-CO" w:bidi="es-CO"/>
    </w:rPr>
  </w:style>
  <w:style w:type="paragraph" w:styleId="NormalWeb">
    <w:name w:val="Normal (Web)"/>
    <w:basedOn w:val="Normal"/>
    <w:uiPriority w:val="99"/>
    <w:semiHidden/>
    <w:unhideWhenUsed/>
    <w:rsid w:val="00FD6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">
    <w:name w:val="STYLE1"/>
    <w:basedOn w:val="Ttulo2"/>
    <w:link w:val="STYLE1Car"/>
    <w:qFormat/>
    <w:rsid w:val="00CE270B"/>
    <w:pPr>
      <w:spacing w:before="71"/>
      <w:ind w:left="0"/>
      <w:jc w:val="right"/>
    </w:pPr>
  </w:style>
  <w:style w:type="paragraph" w:customStyle="1" w:styleId="STYYLE1">
    <w:name w:val="STYYLE1"/>
    <w:basedOn w:val="STYLE1"/>
    <w:link w:val="STYYLE1Car"/>
    <w:qFormat/>
    <w:rsid w:val="006C14D1"/>
    <w:pPr>
      <w:numPr>
        <w:numId w:val="2"/>
      </w:numPr>
      <w:jc w:val="left"/>
    </w:pPr>
  </w:style>
  <w:style w:type="character" w:customStyle="1" w:styleId="STYLE1Car">
    <w:name w:val="STYLE1 Car"/>
    <w:basedOn w:val="Ttulo2Car"/>
    <w:link w:val="STYLE1"/>
    <w:rsid w:val="002112C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styleId="Hipervnculo">
    <w:name w:val="Hyperlink"/>
    <w:basedOn w:val="Fuentedeprrafopredeter"/>
    <w:uiPriority w:val="99"/>
    <w:unhideWhenUsed/>
    <w:rsid w:val="00D931D5"/>
    <w:rPr>
      <w:color w:val="0000FF"/>
      <w:u w:val="single"/>
    </w:rPr>
  </w:style>
  <w:style w:type="character" w:customStyle="1" w:styleId="STYYLE1Car">
    <w:name w:val="STYYLE1 Car"/>
    <w:basedOn w:val="STYLE1Car"/>
    <w:link w:val="STYYLE1"/>
    <w:rsid w:val="00DB797D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customStyle="1" w:styleId="Ttulo1Car">
    <w:name w:val="Título 1 Car"/>
    <w:basedOn w:val="Fuentedeprrafopredeter"/>
    <w:link w:val="Ttulo1"/>
    <w:uiPriority w:val="9"/>
    <w:rsid w:val="00292A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92A0D"/>
    <w:pPr>
      <w:outlineLvl w:val="9"/>
    </w:pPr>
    <w:rPr>
      <w:lang w:val="es-PE"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292A0D"/>
    <w:pPr>
      <w:spacing w:after="100"/>
      <w:ind w:left="220"/>
    </w:pPr>
  </w:style>
  <w:style w:type="paragraph" w:customStyle="1" w:styleId="STYYYLE2">
    <w:name w:val="STYYYLE 2"/>
    <w:basedOn w:val="STYYLE1"/>
    <w:link w:val="STYYYLE2Car"/>
    <w:qFormat/>
    <w:rsid w:val="007C451B"/>
    <w:pPr>
      <w:numPr>
        <w:ilvl w:val="1"/>
      </w:numPr>
      <w:spacing w:line="360" w:lineRule="auto"/>
      <w:jc w:val="both"/>
    </w:pPr>
  </w:style>
  <w:style w:type="character" w:customStyle="1" w:styleId="PrrafodelistaCar">
    <w:name w:val="Párrafo de lista Car"/>
    <w:basedOn w:val="Fuentedeprrafopredeter"/>
    <w:link w:val="Prrafodelista"/>
    <w:uiPriority w:val="1"/>
    <w:rsid w:val="007C451B"/>
    <w:rPr>
      <w:rFonts w:ascii="Arial" w:eastAsia="Arial" w:hAnsi="Arial" w:cs="Arial"/>
      <w:lang w:val="es-CO" w:eastAsia="es-CO" w:bidi="es-CO"/>
    </w:rPr>
  </w:style>
  <w:style w:type="character" w:customStyle="1" w:styleId="STYYYLE2Car">
    <w:name w:val="STYYYLE 2 Car"/>
    <w:basedOn w:val="PrrafodelistaCar"/>
    <w:link w:val="STYYYLE2"/>
    <w:rsid w:val="007C451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Revisin">
    <w:name w:val="Revision"/>
    <w:hidden/>
    <w:uiPriority w:val="99"/>
    <w:semiHidden/>
    <w:rsid w:val="00F31DE2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3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30D4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02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5F022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F0221"/>
    <w:pPr>
      <w:spacing w:after="100"/>
      <w:ind w:left="440"/>
    </w:pPr>
  </w:style>
  <w:style w:type="paragraph" w:customStyle="1" w:styleId="ATextodetablas">
    <w:name w:val="ATexto de tablas"/>
    <w:basedOn w:val="Normal"/>
    <w:rsid w:val="00B40727"/>
    <w:pPr>
      <w:spacing w:after="0" w:line="240" w:lineRule="auto"/>
      <w:jc w:val="center"/>
    </w:pPr>
    <w:rPr>
      <w:rFonts w:ascii="Arial" w:eastAsia="Times New Roman" w:hAnsi="Arial" w:cs="Times New Roman"/>
      <w:sz w:val="20"/>
      <w:szCs w:val="20"/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rsid w:val="00B40727"/>
    <w:pPr>
      <w:keepNext/>
    </w:pPr>
    <w:rPr>
      <w:b/>
    </w:rPr>
  </w:style>
  <w:style w:type="paragraph" w:customStyle="1" w:styleId="EstiloTtuloIzquierda">
    <w:name w:val="Estilo Título + Izquierda"/>
    <w:basedOn w:val="Ttulo"/>
    <w:rsid w:val="00B40727"/>
    <w:pPr>
      <w:keepNext/>
      <w:spacing w:before="200"/>
      <w:contextualSpacing w:val="0"/>
    </w:pPr>
    <w:rPr>
      <w:rFonts w:ascii="Arial" w:eastAsia="Times New Roman" w:hAnsi="Arial" w:cs="Times New Roman"/>
      <w:b/>
      <w:bCs/>
      <w:spacing w:val="0"/>
      <w:kern w:val="0"/>
      <w:sz w:val="22"/>
      <w:szCs w:val="20"/>
      <w:lang w:val="es-PE" w:eastAsia="ja-JP"/>
    </w:rPr>
  </w:style>
  <w:style w:type="paragraph" w:styleId="Ttulo">
    <w:name w:val="Title"/>
    <w:basedOn w:val="Normal"/>
    <w:next w:val="Normal"/>
    <w:link w:val="TtuloCar"/>
    <w:uiPriority w:val="10"/>
    <w:qFormat/>
    <w:rsid w:val="00B4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59"/>
    <w:rsid w:val="002542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75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6245F65AA9F64A958EB13C881B139C" ma:contentTypeVersion="12" ma:contentTypeDescription="Create a new document." ma:contentTypeScope="" ma:versionID="e79265c70dcb7c0397e34f2ff4f1cdb1">
  <xsd:schema xmlns:xsd="http://www.w3.org/2001/XMLSchema" xmlns:xs="http://www.w3.org/2001/XMLSchema" xmlns:p="http://schemas.microsoft.com/office/2006/metadata/properties" xmlns:ns3="5e552c15-cec5-4c73-b732-3ebab1d46572" xmlns:ns4="29e816d6-8e57-497f-92f9-b8cc9b3bf877" targetNamespace="http://schemas.microsoft.com/office/2006/metadata/properties" ma:root="true" ma:fieldsID="464c3973ca8709d20d39f554f5adc466" ns3:_="" ns4:_="">
    <xsd:import namespace="5e552c15-cec5-4c73-b732-3ebab1d46572"/>
    <xsd:import namespace="29e816d6-8e57-497f-92f9-b8cc9b3bf8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52c15-cec5-4c73-b732-3ebab1d46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e816d6-8e57-497f-92f9-b8cc9b3bf8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30D87-EAB1-4512-BA1D-52C0A0C150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C10ADA-72F5-43D4-87EA-6EA793AA07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A231BB-DE36-496F-B7D2-B235F401F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552c15-cec5-4c73-b732-3ebab1d46572"/>
    <ds:schemaRef ds:uri="29e816d6-8e57-497f-92f9-b8cc9b3bf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D341F1-CCE2-4C0A-9FCC-99D584C45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1309</Words>
  <Characters>7203</Characters>
  <Application>Microsoft Office Word</Application>
  <DocSecurity>0</DocSecurity>
  <Lines>60</Lines>
  <Paragraphs>16</Paragraphs>
  <ScaleCrop>false</ScaleCrop>
  <Company/>
  <LinksUpToDate>false</LinksUpToDate>
  <CharactersWithSpaces>8496</CharactersWithSpaces>
  <SharedDoc>false</SharedDoc>
  <HLinks>
    <vt:vector size="66" baseType="variant">
      <vt:variant>
        <vt:i4>2621473</vt:i4>
      </vt:variant>
      <vt:variant>
        <vt:i4>62</vt:i4>
      </vt:variant>
      <vt:variant>
        <vt:i4>0</vt:i4>
      </vt:variant>
      <vt:variant>
        <vt:i4>5</vt:i4>
      </vt:variant>
      <vt:variant>
        <vt:lpwstr>bookmark://_Toc45137489/</vt:lpwstr>
      </vt:variant>
      <vt:variant>
        <vt:lpwstr>_Toc45137489</vt:lpwstr>
      </vt:variant>
      <vt:variant>
        <vt:i4>2687008</vt:i4>
      </vt:variant>
      <vt:variant>
        <vt:i4>56</vt:i4>
      </vt:variant>
      <vt:variant>
        <vt:i4>0</vt:i4>
      </vt:variant>
      <vt:variant>
        <vt:i4>5</vt:i4>
      </vt:variant>
      <vt:variant>
        <vt:lpwstr>bookmark://_Toc45137488/</vt:lpwstr>
      </vt:variant>
      <vt:variant>
        <vt:lpwstr>_Toc45137488</vt:lpwstr>
      </vt:variant>
      <vt:variant>
        <vt:i4>2490415</vt:i4>
      </vt:variant>
      <vt:variant>
        <vt:i4>50</vt:i4>
      </vt:variant>
      <vt:variant>
        <vt:i4>0</vt:i4>
      </vt:variant>
      <vt:variant>
        <vt:i4>5</vt:i4>
      </vt:variant>
      <vt:variant>
        <vt:lpwstr>bookmark://_Toc45137487/</vt:lpwstr>
      </vt:variant>
      <vt:variant>
        <vt:lpwstr>_Toc45137487</vt:lpwstr>
      </vt:variant>
      <vt:variant>
        <vt:i4>2555950</vt:i4>
      </vt:variant>
      <vt:variant>
        <vt:i4>44</vt:i4>
      </vt:variant>
      <vt:variant>
        <vt:i4>0</vt:i4>
      </vt:variant>
      <vt:variant>
        <vt:i4>5</vt:i4>
      </vt:variant>
      <vt:variant>
        <vt:lpwstr>bookmark://_Toc45137486/</vt:lpwstr>
      </vt:variant>
      <vt:variant>
        <vt:lpwstr>_Toc45137486</vt:lpwstr>
      </vt:variant>
      <vt:variant>
        <vt:i4>2359341</vt:i4>
      </vt:variant>
      <vt:variant>
        <vt:i4>38</vt:i4>
      </vt:variant>
      <vt:variant>
        <vt:i4>0</vt:i4>
      </vt:variant>
      <vt:variant>
        <vt:i4>5</vt:i4>
      </vt:variant>
      <vt:variant>
        <vt:lpwstr>bookmark://_Toc45137485/</vt:lpwstr>
      </vt:variant>
      <vt:variant>
        <vt:lpwstr>_Toc45137485</vt:lpwstr>
      </vt:variant>
      <vt:variant>
        <vt:i4>2424876</vt:i4>
      </vt:variant>
      <vt:variant>
        <vt:i4>32</vt:i4>
      </vt:variant>
      <vt:variant>
        <vt:i4>0</vt:i4>
      </vt:variant>
      <vt:variant>
        <vt:i4>5</vt:i4>
      </vt:variant>
      <vt:variant>
        <vt:lpwstr>bookmark://_Toc45137484/</vt:lpwstr>
      </vt:variant>
      <vt:variant>
        <vt:lpwstr>_Toc45137484</vt:lpwstr>
      </vt:variant>
      <vt:variant>
        <vt:i4>2228267</vt:i4>
      </vt:variant>
      <vt:variant>
        <vt:i4>26</vt:i4>
      </vt:variant>
      <vt:variant>
        <vt:i4>0</vt:i4>
      </vt:variant>
      <vt:variant>
        <vt:i4>5</vt:i4>
      </vt:variant>
      <vt:variant>
        <vt:lpwstr>bookmark://_Toc45137483/</vt:lpwstr>
      </vt:variant>
      <vt:variant>
        <vt:lpwstr>_Toc45137483</vt:lpwstr>
      </vt:variant>
      <vt:variant>
        <vt:i4>2293802</vt:i4>
      </vt:variant>
      <vt:variant>
        <vt:i4>20</vt:i4>
      </vt:variant>
      <vt:variant>
        <vt:i4>0</vt:i4>
      </vt:variant>
      <vt:variant>
        <vt:i4>5</vt:i4>
      </vt:variant>
      <vt:variant>
        <vt:lpwstr>bookmark://_Toc45137482/</vt:lpwstr>
      </vt:variant>
      <vt:variant>
        <vt:lpwstr>_Toc45137482</vt:lpwstr>
      </vt:variant>
      <vt:variant>
        <vt:i4>2097193</vt:i4>
      </vt:variant>
      <vt:variant>
        <vt:i4>14</vt:i4>
      </vt:variant>
      <vt:variant>
        <vt:i4>0</vt:i4>
      </vt:variant>
      <vt:variant>
        <vt:i4>5</vt:i4>
      </vt:variant>
      <vt:variant>
        <vt:lpwstr>bookmark://_Toc45137481/</vt:lpwstr>
      </vt:variant>
      <vt:variant>
        <vt:lpwstr>_Toc45137481</vt:lpwstr>
      </vt:variant>
      <vt:variant>
        <vt:i4>2162728</vt:i4>
      </vt:variant>
      <vt:variant>
        <vt:i4>8</vt:i4>
      </vt:variant>
      <vt:variant>
        <vt:i4>0</vt:i4>
      </vt:variant>
      <vt:variant>
        <vt:i4>5</vt:i4>
      </vt:variant>
      <vt:variant>
        <vt:lpwstr>bookmark://_Toc45137480/</vt:lpwstr>
      </vt:variant>
      <vt:variant>
        <vt:lpwstr>_Toc45137480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_Toc45137479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91</cp:revision>
  <dcterms:created xsi:type="dcterms:W3CDTF">2020-07-15T14:22:00Z</dcterms:created>
  <dcterms:modified xsi:type="dcterms:W3CDTF">2020-07-15T23:38:00Z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0x010100E76245F65AA9F64A958EB13C881B139C</vt:lpwstr>
  </property>
</Properties>
</file>
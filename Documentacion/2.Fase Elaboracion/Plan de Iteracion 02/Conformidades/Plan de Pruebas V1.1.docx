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658256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7B98DC0C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  <w:r w:rsidR="00AA1402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7B98DC0C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  <w:r w:rsidR="00AA1402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Móvil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41D17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E51A6" id="Elipse 63" o:spid="_x0000_s1026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 fillcolor="#e7e6e6 [3214]" stroked="f" strokeweight="1pt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D6DB0" id="Triángulo rectángulo 55" o:spid="_x0000_s1026" type="#_x0000_t6" style="position:absolute;margin-left:428.35pt;margin-top:-68.45pt;width:166.95pt;height:156pt;rotation:180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D68C9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658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E650" id="Hexágono 65" o:spid="_x0000_s1026" type="#_x0000_t9" style="position:absolute;margin-left:90pt;margin-top:10.25pt;width:263.4pt;height:220.5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290147" cy="4577965"/>
                <wp:effectExtent l="76200" t="3200400" r="83185" b="319468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290147" cy="457796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F07FE3" id="Rectángulo 57" o:spid="_x0000_s1026" style="position:absolute;margin-left:-237.95pt;margin-top:42.35pt;width:889pt;height:360.45pt;rotation:-2752569fd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" fillcolor="#e9e9e9" stroked="f" strokeweight="1pt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A6D6" id="Hexágono 66" o:spid="_x0000_s1026" type="#_x0000_t9" style="position:absolute;margin-left:321.6pt;margin-top:15.4pt;width:263.4pt;height:220.5pt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9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3075E" id="Triángulo rectángulo 58" o:spid="_x0000_s1026" type="#_x0000_t6" style="position:absolute;margin-left:-87.9pt;margin-top:35.4pt;width:127.25pt;height:144.75pt;rotation:-8525198fd;z-index:25165824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FCF02" id="Triángulo rectángulo 53" o:spid="_x0000_s1026" type="#_x0000_t6" style="position:absolute;margin-left:242.65pt;margin-top:10.5pt;width:339.8pt;height:366.9pt;rotation:-90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82A1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68AFF" id="Hexágono 67" o:spid="_x0000_s1026" type="#_x0000_t9" style="position:absolute;margin-left:95.4pt;margin-top:6.45pt;width:263.4pt;height:220.5pt;z-index:251658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38D8AA5F" w:rsidR="00852E94" w:rsidRPr="000615CB" w:rsidRDefault="00001626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Plan</w:t>
                            </w:r>
                            <w:r w:rsidR="00E447D1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 Pruebas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7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" filled="f" stroked="f">
                <v:textbox>
                  <w:txbxContent>
                    <w:p w14:paraId="276719E9" w14:textId="38D8AA5F" w:rsidR="00852E94" w:rsidRPr="000615CB" w:rsidRDefault="00001626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Plan</w:t>
                      </w:r>
                      <w:r w:rsidR="00E447D1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de Pruebas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E057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6582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C965D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6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7"/>
        <w:gridCol w:w="1393"/>
        <w:gridCol w:w="1497"/>
        <w:gridCol w:w="1518"/>
        <w:gridCol w:w="1457"/>
        <w:gridCol w:w="3625"/>
      </w:tblGrid>
      <w:tr w:rsidR="00B54435" w:rsidRPr="0073076D" w14:paraId="2F92186C" w14:textId="77777777" w:rsidTr="00D93092">
        <w:trPr>
          <w:trHeight w:val="471"/>
        </w:trPr>
        <w:tc>
          <w:tcPr>
            <w:tcW w:w="1062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287E73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362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287E73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2FEFD1D5" w:rsidR="00B54435" w:rsidRPr="0073076D" w:rsidRDefault="00D93092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LH,AB,OR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04192036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LH,AB,OR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07BF97C4" w:rsidR="00B54435" w:rsidRPr="0073076D" w:rsidRDefault="007E394D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08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3B825A6B" w14:textId="3DD50775" w:rsidR="00B40727" w:rsidRDefault="002B5989" w:rsidP="00B40727">
      <w:pPr>
        <w:pStyle w:val="EstiloTtuloIzquierda"/>
      </w:pPr>
      <w:r>
        <w:t>Equipo de trabajo</w:t>
      </w:r>
      <w:r w:rsidR="00B40727">
        <w:t>:</w:t>
      </w:r>
      <w:r w:rsidR="00B40727">
        <w:br/>
      </w:r>
    </w:p>
    <w:tbl>
      <w:tblPr>
        <w:tblW w:w="59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37"/>
        <w:gridCol w:w="3233"/>
      </w:tblGrid>
      <w:tr w:rsidR="00EE5D3E" w:rsidRPr="00AC0D73" w14:paraId="500FC6F8" w14:textId="77777777" w:rsidTr="00EE5D3E">
        <w:trPr>
          <w:cantSplit/>
          <w:jc w:val="center"/>
        </w:trPr>
        <w:tc>
          <w:tcPr>
            <w:tcW w:w="2737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2D38A4C" w14:textId="77777777" w:rsidR="00EE5D3E" w:rsidRPr="00AC0D73" w:rsidRDefault="00EE5D3E" w:rsidP="002179D7">
            <w:pPr>
              <w:pStyle w:val="ATtulosdecolumnasdetablas"/>
            </w:pPr>
            <w:r w:rsidRPr="00AC0D73">
              <w:t>Nombre</w:t>
            </w:r>
          </w:p>
        </w:tc>
        <w:tc>
          <w:tcPr>
            <w:tcW w:w="3233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586D4DC4" w14:textId="77777777" w:rsidR="00EE5D3E" w:rsidRPr="00AC0D73" w:rsidRDefault="00EE5D3E" w:rsidP="002179D7">
            <w:pPr>
              <w:pStyle w:val="ATtulosdecolumnasdetablas"/>
            </w:pPr>
            <w:r w:rsidRPr="00AC0D73">
              <w:t>Rol</w:t>
            </w:r>
          </w:p>
        </w:tc>
      </w:tr>
      <w:tr w:rsidR="00EE5D3E" w14:paraId="540AEC5B" w14:textId="77777777" w:rsidTr="00EE5D3E">
        <w:trPr>
          <w:cantSplit/>
          <w:trHeight w:val="567"/>
          <w:jc w:val="center"/>
        </w:trPr>
        <w:tc>
          <w:tcPr>
            <w:tcW w:w="27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510112" w14:textId="417FC5DC" w:rsidR="00EE5D3E" w:rsidRDefault="00EE5D3E" w:rsidP="002179D7">
            <w:pPr>
              <w:pStyle w:val="ATextodetablas"/>
            </w:pPr>
            <w:r>
              <w:t>Leydi Huallpa</w:t>
            </w:r>
          </w:p>
          <w:p w14:paraId="26A2D560" w14:textId="77777777" w:rsidR="00EE5D3E" w:rsidRDefault="00EE5D3E" w:rsidP="002179D7">
            <w:pPr>
              <w:pStyle w:val="ATextodetablas"/>
              <w:spacing w:line="259" w:lineRule="auto"/>
            </w:pPr>
          </w:p>
        </w:tc>
        <w:tc>
          <w:tcPr>
            <w:tcW w:w="32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E08271" w14:textId="77777777" w:rsidR="00EE5D3E" w:rsidRDefault="00EE5D3E" w:rsidP="002179D7">
            <w:pPr>
              <w:pStyle w:val="ATextodetablas"/>
            </w:pPr>
            <w:r>
              <w:t>Director de Proyecto</w:t>
            </w:r>
          </w:p>
        </w:tc>
      </w:tr>
      <w:tr w:rsidR="00EE5D3E" w14:paraId="3EC53719" w14:textId="77777777" w:rsidTr="00EE5D3E">
        <w:trPr>
          <w:cantSplit/>
          <w:trHeight w:val="567"/>
          <w:jc w:val="center"/>
        </w:trPr>
        <w:tc>
          <w:tcPr>
            <w:tcW w:w="27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1A3E71" w14:textId="45125D1A" w:rsidR="00EE5D3E" w:rsidRDefault="00EE5D3E" w:rsidP="002179D7">
            <w:pPr>
              <w:pStyle w:val="ATextodetablas"/>
              <w:spacing w:line="259" w:lineRule="auto"/>
            </w:pPr>
            <w:r>
              <w:t>Orestes Ramirez</w:t>
            </w:r>
          </w:p>
        </w:tc>
        <w:tc>
          <w:tcPr>
            <w:tcW w:w="32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DA57A9" w14:textId="77777777" w:rsidR="00EE5D3E" w:rsidRDefault="00EE5D3E" w:rsidP="002179D7">
            <w:pPr>
              <w:pStyle w:val="ATextodetablas"/>
            </w:pPr>
            <w:r>
              <w:t>Diseñador</w:t>
            </w:r>
          </w:p>
        </w:tc>
      </w:tr>
      <w:tr w:rsidR="00EE5D3E" w14:paraId="592DCE95" w14:textId="77777777" w:rsidTr="00EE5D3E">
        <w:trPr>
          <w:cantSplit/>
          <w:trHeight w:val="567"/>
          <w:jc w:val="center"/>
        </w:trPr>
        <w:tc>
          <w:tcPr>
            <w:tcW w:w="27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DF8DC7" w14:textId="3D8F136A" w:rsidR="00EE5D3E" w:rsidRDefault="00EE5D3E" w:rsidP="002179D7">
            <w:pPr>
              <w:pStyle w:val="ATextodetablas"/>
            </w:pPr>
            <w:r>
              <w:t>Angela Balaguer</w:t>
            </w:r>
          </w:p>
        </w:tc>
        <w:tc>
          <w:tcPr>
            <w:tcW w:w="32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4EE103" w14:textId="77777777" w:rsidR="00EE5D3E" w:rsidRDefault="00EE5D3E" w:rsidP="002179D7">
            <w:pPr>
              <w:pStyle w:val="ATextodetablas"/>
            </w:pPr>
            <w:r>
              <w:t>Desarrollador</w:t>
            </w:r>
          </w:p>
        </w:tc>
      </w:tr>
    </w:tbl>
    <w:p w14:paraId="57FA03C1" w14:textId="77777777" w:rsidR="00B40727" w:rsidRDefault="00B40727" w:rsidP="00B40727">
      <w:pPr>
        <w:pStyle w:val="Encabezado"/>
      </w:pPr>
    </w:p>
    <w:p w14:paraId="3CFD784D" w14:textId="4B8BED86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13F1F5FD" w:rsidR="004535AE" w:rsidRDefault="004535AE">
      <w:pPr>
        <w:rPr>
          <w:u w:val="single"/>
        </w:rPr>
      </w:pPr>
    </w:p>
    <w:p w14:paraId="3E3663CF" w14:textId="77777777" w:rsidR="004C4095" w:rsidRDefault="004C4095">
      <w:pPr>
        <w:rPr>
          <w:u w:val="single"/>
        </w:rPr>
      </w:pPr>
    </w:p>
    <w:p w14:paraId="7A3EFF7B" w14:textId="6854E77E" w:rsidR="004C4095" w:rsidRDefault="00C449D1">
      <w:pPr>
        <w:rPr>
          <w:u w:val="single"/>
        </w:rPr>
      </w:pPr>
      <w:r>
        <w:rPr>
          <w:u w:val="singl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404026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003AB6" w14:textId="0A953E3D" w:rsidR="00292A0D" w:rsidRPr="004C4095" w:rsidRDefault="00292A0D" w:rsidP="004C4095">
          <w:pPr>
            <w:pStyle w:val="TtuloTDC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4C4095">
            <w:rPr>
              <w:rFonts w:ascii="Arial" w:hAnsi="Arial" w:cs="Arial"/>
              <w:b/>
              <w:bCs/>
              <w:color w:val="000000" w:themeColor="text1"/>
              <w:lang w:val="es-ES"/>
            </w:rPr>
            <w:t>INDICE</w:t>
          </w:r>
        </w:p>
        <w:p w14:paraId="64A1B592" w14:textId="0BF60EB0" w:rsidR="008E6774" w:rsidRDefault="00292A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97307" w:history="1">
            <w:r w:rsidR="008E6774" w:rsidRPr="00D35203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zh-CN"/>
              </w:rPr>
              <w:t>APLICATIVO MÓVIL DE SEGUIMIENTO DE MERCADO MÓVIL: CLASIFICACION DE PRUEBAS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_Toc46397307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4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2ABF8D1D" w14:textId="1BF4D05D" w:rsidR="008E6774" w:rsidRDefault="009502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08" w:history="1">
            <w:r w:rsidR="008E6774" w:rsidRPr="00D35203">
              <w:rPr>
                <w:rStyle w:val="Hipervnculo"/>
                <w:rFonts w:eastAsia="Times New Roman"/>
                <w:noProof/>
                <w:lang w:val="es-AR" w:eastAsia="zh-CN" w:bidi="es-CO"/>
              </w:rPr>
              <w:t>Introducción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_Toc46397308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4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11955AAB" w14:textId="63E904B8" w:rsidR="008E6774" w:rsidRDefault="009502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09" w:history="1">
            <w:r w:rsidR="008E6774" w:rsidRPr="00D35203">
              <w:rPr>
                <w:rStyle w:val="Hipervnculo"/>
                <w:rFonts w:eastAsia="Times New Roman"/>
                <w:noProof/>
                <w:lang w:val="es-AR" w:eastAsia="zh-CN" w:bidi="es-CO"/>
              </w:rPr>
              <w:t>Alcance: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_Toc46397309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4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29C41063" w14:textId="5034F063" w:rsidR="008E6774" w:rsidRDefault="009502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10" w:history="1">
            <w:r w:rsidR="008E6774" w:rsidRPr="00D35203">
              <w:rPr>
                <w:rStyle w:val="Hipervnculo"/>
                <w:noProof/>
                <w:lang w:eastAsia="es-ES" w:bidi="es-CO"/>
              </w:rPr>
              <w:t>Definiciones, acrónimos y abreviaturas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_Toc46397310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4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61B57DA1" w14:textId="4EFC0C85" w:rsidR="008E6774" w:rsidRDefault="009502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11" w:history="1">
            <w:r w:rsidR="008E6774" w:rsidRPr="00D35203">
              <w:rPr>
                <w:rStyle w:val="Hipervnculo"/>
                <w:noProof/>
                <w:lang w:eastAsia="es-ES" w:bidi="es-CO"/>
              </w:rPr>
              <w:t>Referencias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_Toc46397311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5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0AA17743" w14:textId="4C5A4CD2" w:rsidR="008E6774" w:rsidRDefault="0095029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12" w:history="1">
            <w:r w:rsidR="008E6774" w:rsidRPr="00D35203">
              <w:rPr>
                <w:rStyle w:val="Hipervnculo"/>
                <w:rFonts w:eastAsia="Times New Roman"/>
                <w:noProof/>
                <w:lang w:val="es-AR" w:eastAsia="zh-CN" w:bidi="es-CO"/>
              </w:rPr>
              <w:t>Tipos de Pruebas: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_Toc46397312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6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6F68FCC9" w14:textId="2E93C114" w:rsidR="008E6774" w:rsidRDefault="0095029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13" w:history="1">
            <w:r w:rsidR="008E6774" w:rsidRPr="00D35203">
              <w:rPr>
                <w:rStyle w:val="Hipervnculo"/>
                <w:rFonts w:ascii="Symbol" w:hAnsi="Symbol"/>
                <w:noProof/>
                <w:lang w:val="es-AR" w:eastAsia="zh-CN" w:bidi="es-CO"/>
              </w:rPr>
              <w:t></w:t>
            </w:r>
            <w:r w:rsidR="008E6774">
              <w:rPr>
                <w:rFonts w:eastAsiaTheme="minorEastAsia"/>
                <w:noProof/>
                <w:lang w:val="es-PE" w:eastAsia="es-PE"/>
              </w:rPr>
              <w:tab/>
            </w:r>
            <w:r w:rsidR="008E6774" w:rsidRPr="00D35203">
              <w:rPr>
                <w:rStyle w:val="Hipervnculo"/>
                <w:noProof/>
                <w:lang w:val="es-AR" w:eastAsia="zh-CN" w:bidi="es-CO"/>
              </w:rPr>
              <w:t>Autenticación de usuario: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_Toc46397313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6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29B694BF" w14:textId="7836E275" w:rsidR="008E6774" w:rsidRDefault="0095029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14" w:history="1">
            <w:r w:rsidR="008E6774" w:rsidRPr="00D35203">
              <w:rPr>
                <w:rStyle w:val="Hipervnculo"/>
                <w:rFonts w:ascii="Symbol" w:hAnsi="Symbol"/>
                <w:noProof/>
                <w:lang w:bidi="es-CO"/>
              </w:rPr>
              <w:t></w:t>
            </w:r>
            <w:r w:rsidR="008E6774">
              <w:rPr>
                <w:rFonts w:eastAsiaTheme="minorEastAsia"/>
                <w:noProof/>
                <w:lang w:val="es-PE" w:eastAsia="es-PE"/>
              </w:rPr>
              <w:tab/>
            </w:r>
            <w:r w:rsidR="008E6774" w:rsidRPr="00D35203">
              <w:rPr>
                <w:rStyle w:val="Hipervnculo"/>
                <w:noProof/>
                <w:lang w:eastAsia="zh-CN" w:bidi="es-CO"/>
              </w:rPr>
              <w:t>Gestionar Unidad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_Toc46397314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7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5C752240" w14:textId="5E399A70" w:rsidR="008E6774" w:rsidRDefault="0095029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15" w:history="1">
            <w:r w:rsidR="008E6774" w:rsidRPr="00D35203">
              <w:rPr>
                <w:rStyle w:val="Hipervnculo"/>
                <w:rFonts w:ascii="Symbol" w:hAnsi="Symbol"/>
                <w:noProof/>
                <w:lang w:bidi="es-CO"/>
              </w:rPr>
              <w:t></w:t>
            </w:r>
            <w:r w:rsidR="008E6774">
              <w:rPr>
                <w:rFonts w:eastAsiaTheme="minorEastAsia"/>
                <w:noProof/>
                <w:lang w:val="es-PE" w:eastAsia="es-PE"/>
              </w:rPr>
              <w:tab/>
            </w:r>
            <w:r w:rsidR="008E6774" w:rsidRPr="00D35203">
              <w:rPr>
                <w:rStyle w:val="Hipervnculo"/>
                <w:noProof/>
                <w:lang w:eastAsia="zh-CN" w:bidi="es-CO"/>
              </w:rPr>
              <w:t>Gestionar Personal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_Toc46397315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8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14AFDA4D" w14:textId="0784E6A5" w:rsidR="008E6774" w:rsidRDefault="0095029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16" w:history="1">
            <w:r w:rsidR="008E6774" w:rsidRPr="00D35203">
              <w:rPr>
                <w:rStyle w:val="Hipervnculo"/>
                <w:rFonts w:ascii="Symbol" w:hAnsi="Symbol"/>
                <w:noProof/>
                <w:lang w:bidi="es-CO"/>
              </w:rPr>
              <w:t></w:t>
            </w:r>
            <w:r w:rsidR="008E6774">
              <w:rPr>
                <w:rFonts w:eastAsiaTheme="minorEastAsia"/>
                <w:noProof/>
                <w:lang w:val="es-PE" w:eastAsia="es-PE"/>
              </w:rPr>
              <w:tab/>
            </w:r>
            <w:r w:rsidR="008E6774" w:rsidRPr="00D35203">
              <w:rPr>
                <w:rStyle w:val="Hipervnculo"/>
                <w:noProof/>
                <w:lang w:bidi="es-CO"/>
              </w:rPr>
              <w:t>Registrar Recorrido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_Toc46397316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9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395688C6" w14:textId="06E7CB6B" w:rsidR="008E6774" w:rsidRDefault="0095029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397317" w:history="1">
            <w:r w:rsidR="008E6774" w:rsidRPr="00D35203">
              <w:rPr>
                <w:rStyle w:val="Hipervnculo"/>
                <w:rFonts w:ascii="Symbol" w:hAnsi="Symbol"/>
                <w:noProof/>
                <w:lang w:bidi="es-CO"/>
              </w:rPr>
              <w:t></w:t>
            </w:r>
            <w:r w:rsidR="008E6774">
              <w:rPr>
                <w:rFonts w:eastAsiaTheme="minorEastAsia"/>
                <w:noProof/>
                <w:lang w:val="es-PE" w:eastAsia="es-PE"/>
              </w:rPr>
              <w:tab/>
            </w:r>
            <w:r w:rsidR="008E6774" w:rsidRPr="00D35203">
              <w:rPr>
                <w:rStyle w:val="Hipervnculo"/>
                <w:noProof/>
                <w:lang w:eastAsia="zh-CN" w:bidi="es-CO"/>
              </w:rPr>
              <w:t>Ver Unidad</w:t>
            </w:r>
            <w:r w:rsidR="008E6774">
              <w:rPr>
                <w:noProof/>
                <w:webHidden/>
              </w:rPr>
              <w:tab/>
            </w:r>
            <w:r w:rsidR="008E6774">
              <w:rPr>
                <w:noProof/>
                <w:webHidden/>
              </w:rPr>
              <w:fldChar w:fldCharType="begin"/>
            </w:r>
            <w:r w:rsidR="008E6774">
              <w:rPr>
                <w:noProof/>
                <w:webHidden/>
              </w:rPr>
              <w:instrText xml:space="preserve"> PAGEREF _Toc46397317 \h </w:instrText>
            </w:r>
            <w:r w:rsidR="008E6774">
              <w:rPr>
                <w:noProof/>
                <w:webHidden/>
              </w:rPr>
            </w:r>
            <w:r w:rsidR="008E6774">
              <w:rPr>
                <w:noProof/>
                <w:webHidden/>
              </w:rPr>
              <w:fldChar w:fldCharType="separate"/>
            </w:r>
            <w:r w:rsidR="008E6774">
              <w:rPr>
                <w:noProof/>
                <w:webHidden/>
              </w:rPr>
              <w:t>10</w:t>
            </w:r>
            <w:r w:rsidR="008E6774">
              <w:rPr>
                <w:noProof/>
                <w:webHidden/>
              </w:rPr>
              <w:fldChar w:fldCharType="end"/>
            </w:r>
          </w:hyperlink>
        </w:p>
        <w:p w14:paraId="57D923DE" w14:textId="47C9F4BD" w:rsidR="00292A0D" w:rsidRDefault="00292A0D">
          <w:r>
            <w:rPr>
              <w:b/>
              <w:bCs/>
            </w:rPr>
            <w:fldChar w:fldCharType="end"/>
          </w:r>
        </w:p>
      </w:sdtContent>
    </w:sdt>
    <w:p w14:paraId="0607C5ED" w14:textId="77777777" w:rsidR="004535AE" w:rsidRDefault="004535AE">
      <w:pPr>
        <w:rPr>
          <w:u w:val="single"/>
        </w:rPr>
      </w:pPr>
    </w:p>
    <w:p w14:paraId="1D1E984A" w14:textId="793E8A33" w:rsidR="005B5BEA" w:rsidRDefault="005B5BEA" w:rsidP="005F0221">
      <w:pPr>
        <w:rPr>
          <w:u w:val="single"/>
        </w:rPr>
      </w:pPr>
    </w:p>
    <w:p w14:paraId="6F48CB86" w14:textId="2F598BFE" w:rsidR="00516E31" w:rsidRDefault="00516E31" w:rsidP="005F0221">
      <w:pPr>
        <w:rPr>
          <w:u w:val="single"/>
        </w:rPr>
      </w:pPr>
    </w:p>
    <w:p w14:paraId="195C5C3A" w14:textId="074AE574" w:rsidR="00516E31" w:rsidRDefault="00516E31" w:rsidP="005F0221">
      <w:pPr>
        <w:rPr>
          <w:u w:val="single"/>
        </w:rPr>
      </w:pPr>
    </w:p>
    <w:p w14:paraId="5F515873" w14:textId="4EBB0E4A" w:rsidR="00516E31" w:rsidRDefault="00516E31" w:rsidP="005F0221">
      <w:pPr>
        <w:rPr>
          <w:u w:val="single"/>
        </w:rPr>
      </w:pPr>
    </w:p>
    <w:p w14:paraId="792016E7" w14:textId="5F1B9CF1" w:rsidR="00516E31" w:rsidRDefault="00516E31" w:rsidP="005F0221">
      <w:pPr>
        <w:rPr>
          <w:u w:val="single"/>
        </w:rPr>
      </w:pPr>
    </w:p>
    <w:p w14:paraId="4160C1A9" w14:textId="37F250C1" w:rsidR="00516E31" w:rsidRDefault="00516E31" w:rsidP="005F0221">
      <w:pPr>
        <w:rPr>
          <w:u w:val="single"/>
        </w:rPr>
      </w:pPr>
    </w:p>
    <w:p w14:paraId="6610C637" w14:textId="2C911E79" w:rsidR="00516E31" w:rsidRDefault="00516E31" w:rsidP="005F0221">
      <w:pPr>
        <w:rPr>
          <w:u w:val="single"/>
        </w:rPr>
      </w:pPr>
    </w:p>
    <w:p w14:paraId="564AD069" w14:textId="0F2A3ECA" w:rsidR="00516E31" w:rsidRDefault="00516E31" w:rsidP="005F0221">
      <w:pPr>
        <w:rPr>
          <w:u w:val="single"/>
        </w:rPr>
      </w:pPr>
    </w:p>
    <w:p w14:paraId="62B77B69" w14:textId="3406558B" w:rsidR="00516E31" w:rsidRDefault="00516E31" w:rsidP="005F0221">
      <w:pPr>
        <w:rPr>
          <w:u w:val="single"/>
        </w:rPr>
      </w:pPr>
    </w:p>
    <w:p w14:paraId="2C1B6FF2" w14:textId="30E4E38C" w:rsidR="005F0221" w:rsidRDefault="005F0221" w:rsidP="005F0221">
      <w:pPr>
        <w:rPr>
          <w:u w:val="single"/>
        </w:rPr>
      </w:pPr>
    </w:p>
    <w:p w14:paraId="57FA306C" w14:textId="342092C6" w:rsidR="00E833B7" w:rsidRDefault="00E833B7" w:rsidP="005F0221">
      <w:pPr>
        <w:rPr>
          <w:u w:val="single"/>
        </w:rPr>
      </w:pPr>
    </w:p>
    <w:p w14:paraId="60AB9337" w14:textId="313B844A" w:rsidR="00E833B7" w:rsidRDefault="00E833B7" w:rsidP="005F0221">
      <w:pPr>
        <w:rPr>
          <w:u w:val="single"/>
        </w:rPr>
      </w:pPr>
    </w:p>
    <w:p w14:paraId="534EE685" w14:textId="77777777" w:rsidR="00E833B7" w:rsidRDefault="00E833B7" w:rsidP="005F0221">
      <w:pPr>
        <w:rPr>
          <w:u w:val="single"/>
        </w:rPr>
      </w:pPr>
    </w:p>
    <w:p w14:paraId="75E6FAA9" w14:textId="392B095A" w:rsidR="005F0221" w:rsidRDefault="005F0221" w:rsidP="005F0221">
      <w:pPr>
        <w:rPr>
          <w:u w:val="single"/>
        </w:rPr>
      </w:pPr>
    </w:p>
    <w:p w14:paraId="00A85B4A" w14:textId="4DA492F2" w:rsidR="00287E73" w:rsidRPr="00E833B7" w:rsidRDefault="00E833B7" w:rsidP="00E833B7">
      <w:pPr>
        <w:pStyle w:val="Ttulo1"/>
        <w:jc w:val="center"/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</w:pPr>
      <w:bookmarkStart w:id="0" w:name="_Toc46397307"/>
      <w:r w:rsidRPr="00E833B7"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  <w:lastRenderedPageBreak/>
        <w:t xml:space="preserve">APLICATIVO MÓVIL DE SEGUIMIENTO DE MERCADO MÓVIL: </w:t>
      </w:r>
      <w:r w:rsidR="005A244F"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  <w:t>CLASIFICACION DE PRUEBAS</w:t>
      </w:r>
      <w:bookmarkEnd w:id="0"/>
    </w:p>
    <w:p w14:paraId="19CD9946" w14:textId="13D09537" w:rsidR="005F0221" w:rsidRPr="00E833B7" w:rsidRDefault="005F0221" w:rsidP="00D52D52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zh-CN"/>
        </w:rPr>
      </w:pPr>
    </w:p>
    <w:p w14:paraId="7F7DC9F3" w14:textId="5CCFB2CA" w:rsidR="005F0221" w:rsidRPr="00E833B7" w:rsidRDefault="00540A19" w:rsidP="00516E31">
      <w:pPr>
        <w:pStyle w:val="Ttulo2"/>
        <w:spacing w:line="360" w:lineRule="auto"/>
        <w:jc w:val="both"/>
        <w:rPr>
          <w:rFonts w:eastAsia="Times New Roman"/>
          <w:b w:val="0"/>
          <w:u w:val="words"/>
          <w:lang w:val="es-AR" w:eastAsia="zh-CN"/>
        </w:rPr>
      </w:pPr>
      <w:bookmarkStart w:id="1" w:name="_Toc46397308"/>
      <w:r>
        <w:rPr>
          <w:rFonts w:eastAsia="Times New Roman"/>
          <w:u w:val="words"/>
          <w:lang w:val="es-AR" w:eastAsia="zh-CN"/>
        </w:rPr>
        <w:t>Introducción</w:t>
      </w:r>
      <w:bookmarkEnd w:id="1"/>
      <w:r>
        <w:rPr>
          <w:rFonts w:eastAsia="Times New Roman"/>
          <w:u w:val="words"/>
          <w:lang w:val="es-AR" w:eastAsia="zh-CN"/>
        </w:rPr>
        <w:t xml:space="preserve"> </w:t>
      </w:r>
    </w:p>
    <w:p w14:paraId="2B3B9157" w14:textId="5CCFB2CA" w:rsidR="00CB4DF2" w:rsidRPr="000D091E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Este documento tiene como propósito establecer las técnicas, herramientas y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actividades relacionadas con la ejecución y validación del plan de pruebas;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incluye responsabilidades de cada una de las tareas, los recursos y los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requisitos que deben ser considerados en el esfuerzo de las pruebas, en la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búsqueda de garantizar el cumplimiento de los requerimientos planteados en el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 xml:space="preserve">marco del desarrollo del proyecto </w:t>
      </w:r>
      <w:r>
        <w:rPr>
          <w:rFonts w:ascii="Arial" w:hAnsi="Arial" w:cs="Arial"/>
          <w:color w:val="000000"/>
          <w:sz w:val="24"/>
          <w:szCs w:val="24"/>
          <w:lang w:eastAsia="es-ES"/>
        </w:rPr>
        <w:t>“Mercado Móvil”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.</w:t>
      </w:r>
    </w:p>
    <w:p w14:paraId="3590FB2C" w14:textId="3F75D52A" w:rsidR="00CB4DF2" w:rsidRPr="000D091E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El documento específicamente:</w:t>
      </w:r>
    </w:p>
    <w:p w14:paraId="44642E23" w14:textId="5CCFB2CA" w:rsidR="00CB4DF2" w:rsidRPr="000D091E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– Identifica información del proyecto y componentes de software que pueden ser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probados</w:t>
      </w:r>
    </w:p>
    <w:p w14:paraId="312EDD71" w14:textId="5CCFB2CA" w:rsidR="00CB4DF2" w:rsidRPr="000D091E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– Los tipos de pruebas a ser implementados</w:t>
      </w:r>
    </w:p>
    <w:p w14:paraId="69814040" w14:textId="5CCFB2CA" w:rsidR="00CB4DF2" w:rsidRDefault="00CB4DF2" w:rsidP="00CB4DF2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– Recomendaciones y descripciones de estrategias de prueba a ser empleadas.</w:t>
      </w:r>
    </w:p>
    <w:p w14:paraId="6471EE10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2" w:name="_Toc46397309"/>
      <w:r w:rsidRPr="00E833B7">
        <w:rPr>
          <w:rFonts w:eastAsia="Times New Roman"/>
          <w:u w:val="words"/>
          <w:lang w:val="es-AR" w:eastAsia="zh-CN"/>
        </w:rPr>
        <w:t>Alcance:</w:t>
      </w:r>
      <w:bookmarkEnd w:id="2"/>
    </w:p>
    <w:p w14:paraId="6C404848" w14:textId="7FF6F7BA" w:rsidR="000905A4" w:rsidRDefault="000905A4" w:rsidP="000905A4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Este documento de PLAN DE PRUEBAS se convierte en una guía para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desarrollar de una forma organizada las diferentes actividades que se realizarán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 xml:space="preserve">en el proceso del plan de pruebas en el desarrollo del proyecto </w:t>
      </w:r>
      <w:r>
        <w:rPr>
          <w:rFonts w:ascii="Arial" w:hAnsi="Arial" w:cs="Arial"/>
          <w:color w:val="000000"/>
          <w:sz w:val="24"/>
          <w:szCs w:val="24"/>
          <w:lang w:eastAsia="es-ES"/>
        </w:rPr>
        <w:t>“Mercado Móvil”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.</w:t>
      </w:r>
    </w:p>
    <w:p w14:paraId="49E5F59C" w14:textId="14675523" w:rsidR="000905A4" w:rsidRPr="000D091E" w:rsidRDefault="000905A4" w:rsidP="000905A4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La metodología de pruebas y este documento de plan de pruebas permitirán al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equipo evaluar aspectos como: la funcionalidad, la seguridad, la usabilidad, y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realizar un seguimiento de las pruebas realizadas, así como el control de los</w:t>
      </w:r>
      <w:r>
        <w:rPr>
          <w:rFonts w:ascii="Arial" w:hAnsi="Arial" w:cs="Arial"/>
          <w:color w:val="000000"/>
          <w:sz w:val="24"/>
          <w:szCs w:val="24"/>
          <w:lang w:eastAsia="es-ES"/>
        </w:rPr>
        <w:t xml:space="preserve"> </w:t>
      </w:r>
      <w:r w:rsidRPr="000D091E">
        <w:rPr>
          <w:rFonts w:ascii="Arial" w:hAnsi="Arial" w:cs="Arial"/>
          <w:color w:val="000000"/>
          <w:sz w:val="24"/>
          <w:szCs w:val="24"/>
          <w:lang w:eastAsia="es-ES"/>
        </w:rPr>
        <w:t>resultados.</w:t>
      </w:r>
    </w:p>
    <w:p w14:paraId="41F4B084" w14:textId="65CEAA0A" w:rsidR="00F04835" w:rsidRPr="000A440A" w:rsidRDefault="000A440A" w:rsidP="000A440A">
      <w:pPr>
        <w:pStyle w:val="Ttulo2"/>
        <w:spacing w:line="360" w:lineRule="auto"/>
        <w:jc w:val="both"/>
        <w:rPr>
          <w:color w:val="000000"/>
          <w:lang w:eastAsia="es-ES"/>
        </w:rPr>
      </w:pPr>
      <w:bookmarkStart w:id="3" w:name="_Toc41759878"/>
      <w:bookmarkStart w:id="4" w:name="_Toc46397310"/>
      <w:r w:rsidRPr="000A440A">
        <w:rPr>
          <w:color w:val="000000"/>
          <w:lang w:eastAsia="es-ES"/>
        </w:rPr>
        <w:t>Definiciones, acrónimos y abreviaturas</w:t>
      </w:r>
      <w:bookmarkEnd w:id="3"/>
      <w:bookmarkEnd w:id="4"/>
      <w:r w:rsidRPr="000A440A">
        <w:rPr>
          <w:color w:val="000000"/>
          <w:lang w:eastAsia="es-ES"/>
        </w:rPr>
        <w:t xml:space="preserve"> </w:t>
      </w:r>
    </w:p>
    <w:p w14:paraId="63249A7B" w14:textId="77777777" w:rsidR="00F04835" w:rsidRDefault="00F04835" w:rsidP="00F04835"/>
    <w:p w14:paraId="0E475B6B" w14:textId="77777777" w:rsidR="00F04835" w:rsidRPr="000A440A" w:rsidRDefault="00F04835" w:rsidP="000A440A">
      <w:pPr>
        <w:pStyle w:val="Prrafodelista"/>
        <w:numPr>
          <w:ilvl w:val="0"/>
          <w:numId w:val="9"/>
        </w:numPr>
        <w:rPr>
          <w:color w:val="000000"/>
          <w:sz w:val="24"/>
          <w:szCs w:val="24"/>
          <w:lang w:eastAsia="es-ES"/>
        </w:rPr>
      </w:pPr>
      <w:r w:rsidRPr="000A440A">
        <w:rPr>
          <w:color w:val="000000"/>
          <w:sz w:val="24"/>
          <w:szCs w:val="24"/>
          <w:lang w:eastAsia="es-ES"/>
        </w:rPr>
        <w:t xml:space="preserve">El plan de prueba: describe todos los métodos que se utilizarán para verificar que el aplicativo satisface la especificación del producto y las necesidades del cliente. Incluye los objetivos de calidad, necesidades de recursos, cronograma, métodos, etc. </w:t>
      </w:r>
    </w:p>
    <w:p w14:paraId="628ADF93" w14:textId="77777777" w:rsidR="00F04835" w:rsidRPr="000A440A" w:rsidRDefault="00F04835" w:rsidP="000A440A">
      <w:pPr>
        <w:rPr>
          <w:rFonts w:ascii="Arial" w:hAnsi="Arial" w:cs="Arial"/>
          <w:color w:val="000000"/>
          <w:sz w:val="24"/>
          <w:szCs w:val="24"/>
          <w:lang w:eastAsia="es-ES"/>
        </w:rPr>
      </w:pPr>
    </w:p>
    <w:p w14:paraId="04B00417" w14:textId="77777777" w:rsidR="00F04835" w:rsidRPr="000A440A" w:rsidRDefault="00F04835" w:rsidP="000A440A">
      <w:pPr>
        <w:pStyle w:val="Prrafodelista"/>
        <w:numPr>
          <w:ilvl w:val="0"/>
          <w:numId w:val="9"/>
        </w:numPr>
        <w:rPr>
          <w:color w:val="000000"/>
          <w:sz w:val="24"/>
          <w:szCs w:val="24"/>
          <w:lang w:eastAsia="es-ES"/>
        </w:rPr>
      </w:pPr>
      <w:r w:rsidRPr="000A440A">
        <w:rPr>
          <w:color w:val="000000"/>
          <w:sz w:val="24"/>
          <w:szCs w:val="24"/>
          <w:lang w:eastAsia="es-ES"/>
        </w:rPr>
        <w:t xml:space="preserve">Casos de prueba: lista los ítems específicos que serán probados y describe los pasos detallados que serán seguidos para verificar el aplicativo. </w:t>
      </w:r>
    </w:p>
    <w:p w14:paraId="6F99993B" w14:textId="77777777" w:rsidR="00F04835" w:rsidRPr="000A440A" w:rsidRDefault="00F04835" w:rsidP="000A440A">
      <w:pPr>
        <w:rPr>
          <w:rFonts w:ascii="Arial" w:hAnsi="Arial" w:cs="Arial"/>
          <w:color w:val="000000"/>
          <w:sz w:val="24"/>
          <w:szCs w:val="24"/>
          <w:lang w:eastAsia="es-ES"/>
        </w:rPr>
      </w:pPr>
    </w:p>
    <w:p w14:paraId="72985315" w14:textId="77777777" w:rsidR="00F04835" w:rsidRPr="000A440A" w:rsidRDefault="00F04835" w:rsidP="000A440A">
      <w:pPr>
        <w:pStyle w:val="Prrafodelista"/>
        <w:numPr>
          <w:ilvl w:val="0"/>
          <w:numId w:val="9"/>
        </w:numPr>
        <w:rPr>
          <w:color w:val="000000"/>
          <w:sz w:val="24"/>
          <w:szCs w:val="24"/>
          <w:lang w:eastAsia="es-ES"/>
        </w:rPr>
      </w:pPr>
      <w:r w:rsidRPr="000A440A">
        <w:rPr>
          <w:color w:val="000000"/>
          <w:sz w:val="24"/>
          <w:szCs w:val="24"/>
          <w:lang w:eastAsia="es-ES"/>
        </w:rPr>
        <w:lastRenderedPageBreak/>
        <w:t xml:space="preserve">Reporte de pruebas: describen los problemas encontrados al ejecutar los casos de prueba. </w:t>
      </w:r>
    </w:p>
    <w:p w14:paraId="58B84723" w14:textId="77777777" w:rsidR="00F04835" w:rsidRPr="000A440A" w:rsidRDefault="00F04835" w:rsidP="000A440A">
      <w:pPr>
        <w:rPr>
          <w:rFonts w:ascii="Arial" w:hAnsi="Arial" w:cs="Arial"/>
          <w:color w:val="000000"/>
          <w:sz w:val="24"/>
          <w:szCs w:val="24"/>
          <w:lang w:eastAsia="es-ES"/>
        </w:rPr>
      </w:pPr>
    </w:p>
    <w:p w14:paraId="308DE2F5" w14:textId="77777777" w:rsidR="00F04835" w:rsidRPr="000A440A" w:rsidRDefault="00F04835" w:rsidP="000A440A">
      <w:pPr>
        <w:pStyle w:val="Prrafodelista"/>
        <w:numPr>
          <w:ilvl w:val="0"/>
          <w:numId w:val="9"/>
        </w:numPr>
        <w:rPr>
          <w:color w:val="000000"/>
          <w:sz w:val="24"/>
          <w:szCs w:val="24"/>
          <w:lang w:eastAsia="es-ES"/>
        </w:rPr>
      </w:pPr>
      <w:r w:rsidRPr="000A440A">
        <w:rPr>
          <w:color w:val="000000"/>
          <w:sz w:val="24"/>
          <w:szCs w:val="24"/>
          <w:lang w:eastAsia="es-ES"/>
        </w:rPr>
        <w:t xml:space="preserve">Herramientas de pruebas y automatización: documentación de las herramientas empleadas en el proceso de pruebas. </w:t>
      </w:r>
    </w:p>
    <w:p w14:paraId="0D1D8E9C" w14:textId="77777777" w:rsidR="00F04835" w:rsidRPr="00F04835" w:rsidRDefault="00F04835" w:rsidP="00F04835">
      <w:pPr>
        <w:spacing w:line="360" w:lineRule="auto"/>
        <w:jc w:val="both"/>
        <w:rPr>
          <w:sz w:val="24"/>
          <w:szCs w:val="24"/>
          <w:lang w:val="es-AR" w:eastAsia="zh-CN"/>
        </w:rPr>
      </w:pPr>
    </w:p>
    <w:p w14:paraId="6AF98ED8" w14:textId="7F071FFF" w:rsidR="004C29A8" w:rsidRPr="004C29A8" w:rsidRDefault="004C29A8" w:rsidP="004C29A8">
      <w:pPr>
        <w:pStyle w:val="Ttulo2"/>
        <w:spacing w:line="360" w:lineRule="auto"/>
        <w:jc w:val="both"/>
        <w:rPr>
          <w:color w:val="000000"/>
          <w:lang w:eastAsia="es-ES"/>
        </w:rPr>
      </w:pPr>
      <w:bookmarkStart w:id="5" w:name="_Toc41759879"/>
      <w:bookmarkStart w:id="6" w:name="_Toc46397311"/>
      <w:r w:rsidRPr="004C29A8">
        <w:rPr>
          <w:color w:val="000000"/>
          <w:lang w:eastAsia="es-ES"/>
        </w:rPr>
        <w:t>Referencias</w:t>
      </w:r>
      <w:bookmarkEnd w:id="5"/>
      <w:bookmarkEnd w:id="6"/>
      <w:r w:rsidRPr="004C29A8">
        <w:rPr>
          <w:color w:val="000000"/>
          <w:lang w:eastAsia="es-ES"/>
        </w:rPr>
        <w:t xml:space="preserve"> </w:t>
      </w:r>
    </w:p>
    <w:p w14:paraId="32E1E5E9" w14:textId="77777777" w:rsidR="004C29A8" w:rsidRDefault="004C29A8" w:rsidP="004C29A8">
      <w:pPr>
        <w:ind w:left="708"/>
        <w:rPr>
          <w:rFonts w:ascii="Arial" w:hAnsi="Arial" w:cs="Arial"/>
          <w:sz w:val="24"/>
          <w:szCs w:val="24"/>
        </w:rPr>
      </w:pPr>
    </w:p>
    <w:p w14:paraId="02E9ECF5" w14:textId="4F636336" w:rsidR="004C29A8" w:rsidRPr="004C29A8" w:rsidRDefault="004C29A8" w:rsidP="004C29A8">
      <w:pPr>
        <w:rPr>
          <w:rFonts w:ascii="Arial" w:hAnsi="Arial" w:cs="Arial"/>
          <w:color w:val="000000"/>
          <w:sz w:val="24"/>
          <w:szCs w:val="24"/>
          <w:lang w:eastAsia="es-ES"/>
        </w:rPr>
      </w:pPr>
      <w:r w:rsidRPr="004C29A8">
        <w:rPr>
          <w:rFonts w:ascii="Arial" w:hAnsi="Arial" w:cs="Arial"/>
          <w:color w:val="000000"/>
          <w:sz w:val="24"/>
          <w:szCs w:val="24"/>
          <w:lang w:eastAsia="es-ES"/>
        </w:rPr>
        <w:t xml:space="preserve">Algunos documentos del proyecto “Mercado Móvil”, son la base de este documento inicial de plan de pruebas, que a continuación se especifican: </w:t>
      </w:r>
    </w:p>
    <w:p w14:paraId="6334297A" w14:textId="6F0D8EAB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 xml:space="preserve">Alcances del Proyecto </w:t>
      </w:r>
    </w:p>
    <w:p w14:paraId="6328092F" w14:textId="58CC265D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 xml:space="preserve">Documentos de Especificación de Requerimientos. </w:t>
      </w:r>
    </w:p>
    <w:p w14:paraId="11F53515" w14:textId="3B2CC2D8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 xml:space="preserve">Lista de Casos de Usos </w:t>
      </w:r>
    </w:p>
    <w:p w14:paraId="0702146A" w14:textId="70EC4A17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 xml:space="preserve">Casos de Usos </w:t>
      </w:r>
    </w:p>
    <w:p w14:paraId="75D5D94E" w14:textId="33D67C32" w:rsidR="004C29A8" w:rsidRPr="004C29A8" w:rsidRDefault="004C29A8" w:rsidP="004C29A8">
      <w:pPr>
        <w:pStyle w:val="Prrafodelista"/>
        <w:numPr>
          <w:ilvl w:val="0"/>
          <w:numId w:val="10"/>
        </w:numPr>
        <w:rPr>
          <w:color w:val="000000"/>
          <w:sz w:val="24"/>
          <w:szCs w:val="24"/>
          <w:lang w:eastAsia="es-ES"/>
        </w:rPr>
      </w:pPr>
      <w:r w:rsidRPr="004C29A8">
        <w:rPr>
          <w:color w:val="000000"/>
          <w:sz w:val="24"/>
          <w:szCs w:val="24"/>
          <w:lang w:eastAsia="es-ES"/>
        </w:rPr>
        <w:t>Diagramas de clases</w:t>
      </w:r>
    </w:p>
    <w:p w14:paraId="74A9B62E" w14:textId="4A1472C5" w:rsidR="0D8A8E3F" w:rsidRDefault="0D8A8E3F" w:rsidP="0D8A8E3F">
      <w:p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</w:p>
    <w:p w14:paraId="1C2C3062" w14:textId="5CCFB2CA" w:rsidR="049669BF" w:rsidRDefault="049669BF" w:rsidP="0D8A8E3F">
      <w:p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D8A8E3F">
        <w:rPr>
          <w:rFonts w:ascii="Arial" w:eastAsia="Times New Roman" w:hAnsi="Arial" w:cs="Arial"/>
          <w:b/>
          <w:bCs/>
          <w:sz w:val="24"/>
          <w:szCs w:val="24"/>
          <w:u w:val="words"/>
          <w:lang w:val="es-AR" w:eastAsia="zh-CN" w:bidi="es-CO"/>
        </w:rPr>
        <w:t>Herramientas para las pruebas:</w:t>
      </w:r>
    </w:p>
    <w:p w14:paraId="16AF6695" w14:textId="12CC092F" w:rsidR="0D8A8E3F" w:rsidRDefault="6EE1E294" w:rsidP="0D8A8E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4DF2">
        <w:rPr>
          <w:rFonts w:ascii="Arial" w:hAnsi="Arial" w:cs="Arial"/>
          <w:sz w:val="24"/>
          <w:szCs w:val="24"/>
        </w:rPr>
        <w:t xml:space="preserve">Como herramienta principal se </w:t>
      </w:r>
      <w:r w:rsidR="66B1BF4D">
        <w:t>utilizará</w:t>
      </w:r>
      <w:r w:rsidRPr="00CB4DF2">
        <w:rPr>
          <w:rFonts w:ascii="Arial" w:hAnsi="Arial" w:cs="Arial"/>
          <w:sz w:val="24"/>
          <w:szCs w:val="24"/>
        </w:rPr>
        <w:t xml:space="preserve"> JUNIT el cual es un marco simple para escribir pruebas repetibles. Es una instancia de la arquitectura xUnit para marcos de pruebas unitarias.</w:t>
      </w:r>
    </w:p>
    <w:p w14:paraId="38890C18" w14:textId="108EBBFC" w:rsidR="0035473E" w:rsidRDefault="0035473E" w:rsidP="0D8A8E3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CE7010" w14:textId="77777777" w:rsidR="008D63F9" w:rsidRPr="00CB4DF2" w:rsidRDefault="008D63F9" w:rsidP="0D8A8E3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731544" w14:textId="2E88F5C8" w:rsidR="00951498" w:rsidRPr="003422A7" w:rsidRDefault="003422A7" w:rsidP="003422A7">
      <w:pPr>
        <w:rPr>
          <w:rFonts w:ascii="Arial" w:eastAsia="Times New Roman" w:hAnsi="Arial" w:cs="Arial"/>
          <w:sz w:val="24"/>
          <w:szCs w:val="24"/>
          <w:lang w:val="es-AR" w:eastAsia="zh-CN" w:bidi="es-CO"/>
        </w:rPr>
      </w:pPr>
      <w:r>
        <w:rPr>
          <w:rFonts w:eastAsia="Times New Roman"/>
          <w:sz w:val="24"/>
          <w:szCs w:val="24"/>
          <w:lang w:val="es-AR" w:eastAsia="zh-CN"/>
        </w:rPr>
        <w:br w:type="page"/>
      </w:r>
    </w:p>
    <w:p w14:paraId="673D2939" w14:textId="0C58F76E" w:rsidR="00B30807" w:rsidRPr="00B30807" w:rsidRDefault="007A3F28" w:rsidP="00B30807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7" w:name="_Toc46397312"/>
      <w:r>
        <w:rPr>
          <w:rFonts w:eastAsia="Times New Roman"/>
          <w:u w:val="words"/>
          <w:lang w:val="es-AR" w:eastAsia="zh-CN"/>
        </w:rPr>
        <w:lastRenderedPageBreak/>
        <w:t>Tipos de Pruebas</w:t>
      </w:r>
      <w:r w:rsidRPr="00E833B7">
        <w:rPr>
          <w:rFonts w:eastAsia="Times New Roman"/>
          <w:u w:val="words"/>
          <w:lang w:val="es-AR" w:eastAsia="zh-CN"/>
        </w:rPr>
        <w:t>:</w:t>
      </w:r>
      <w:bookmarkEnd w:id="7"/>
    </w:p>
    <w:p w14:paraId="63585533" w14:textId="0CE04C4B" w:rsidR="22D7110B" w:rsidRDefault="22D7110B" w:rsidP="00C4336B">
      <w:pPr>
        <w:pStyle w:val="Ttulo2"/>
        <w:numPr>
          <w:ilvl w:val="0"/>
          <w:numId w:val="5"/>
        </w:numPr>
        <w:spacing w:line="360" w:lineRule="auto"/>
        <w:jc w:val="both"/>
        <w:rPr>
          <w:u w:val="words"/>
          <w:lang w:val="es-AR" w:eastAsia="zh-CN"/>
        </w:rPr>
      </w:pPr>
      <w:bookmarkStart w:id="8" w:name="_Toc46397313"/>
      <w:r w:rsidRPr="6F93B97B">
        <w:rPr>
          <w:u w:val="words"/>
          <w:lang w:val="es-AR" w:eastAsia="zh-CN"/>
        </w:rPr>
        <w:t>Autenticación</w:t>
      </w:r>
      <w:r w:rsidRPr="01F597C6">
        <w:rPr>
          <w:u w:val="words"/>
          <w:lang w:val="es-AR" w:eastAsia="zh-CN"/>
        </w:rPr>
        <w:t xml:space="preserve"> de usuario:</w:t>
      </w:r>
      <w:bookmarkEnd w:id="8"/>
    </w:p>
    <w:p w14:paraId="52DD6B8D" w14:textId="4C40A2AA" w:rsidR="01F597C6" w:rsidRDefault="01F597C6" w:rsidP="01F597C6">
      <w:pPr>
        <w:pStyle w:val="Ttulo2"/>
        <w:spacing w:line="360" w:lineRule="auto"/>
        <w:ind w:left="360"/>
        <w:jc w:val="both"/>
        <w:rPr>
          <w:rFonts w:eastAsia="Times New Roman"/>
          <w:u w:val="words"/>
          <w:lang w:val="es-AR" w:eastAsia="zh-CN"/>
        </w:rPr>
      </w:pP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280"/>
        <w:gridCol w:w="1785"/>
        <w:gridCol w:w="15"/>
        <w:gridCol w:w="4050"/>
      </w:tblGrid>
      <w:tr w:rsidR="48831375" w14:paraId="6771C724" w14:textId="77777777" w:rsidTr="00737EFB">
        <w:trPr>
          <w:trHeight w:val="660"/>
        </w:trPr>
        <w:tc>
          <w:tcPr>
            <w:tcW w:w="8130" w:type="dxa"/>
            <w:gridSpan w:val="4"/>
            <w:shd w:val="clear" w:color="auto" w:fill="BFBFBF" w:themeFill="background1" w:themeFillShade="BF"/>
          </w:tcPr>
          <w:p w14:paraId="4E89834D" w14:textId="161AE8DD" w:rsidR="7C27F45A" w:rsidRDefault="7C27F45A" w:rsidP="48831375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CU_Autenticacion_de_</w:t>
            </w:r>
            <w:r w:rsidR="3E8E6535"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U</w:t>
            </w: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suario</w:t>
            </w:r>
          </w:p>
        </w:tc>
      </w:tr>
      <w:tr w:rsidR="48831375" w14:paraId="06ADE961" w14:textId="77777777" w:rsidTr="0D8A8E3F">
        <w:trPr>
          <w:trHeight w:val="660"/>
        </w:trPr>
        <w:tc>
          <w:tcPr>
            <w:tcW w:w="2280" w:type="dxa"/>
          </w:tcPr>
          <w:p w14:paraId="31EB5B89" w14:textId="3BC22B56" w:rsidR="48831375" w:rsidRDefault="0000462D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ID</w:t>
            </w:r>
            <w:r w:rsidR="00012847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Caso de Prueba</w:t>
            </w:r>
          </w:p>
        </w:tc>
        <w:tc>
          <w:tcPr>
            <w:tcW w:w="5850" w:type="dxa"/>
            <w:gridSpan w:val="3"/>
          </w:tcPr>
          <w:p w14:paraId="7E12C349" w14:textId="3150B30E" w:rsidR="48831375" w:rsidRDefault="00012847" w:rsidP="48831375">
            <w:pPr>
              <w:spacing w:after="120"/>
              <w:jc w:val="both"/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CP001</w:t>
            </w:r>
          </w:p>
        </w:tc>
      </w:tr>
      <w:tr w:rsidR="48831375" w14:paraId="2B43AE95" w14:textId="77777777" w:rsidTr="48831375">
        <w:trPr>
          <w:trHeight w:val="375"/>
        </w:trPr>
        <w:tc>
          <w:tcPr>
            <w:tcW w:w="4080" w:type="dxa"/>
            <w:gridSpan w:val="3"/>
          </w:tcPr>
          <w:p w14:paraId="5EA33920" w14:textId="76D25773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Modulo</w:t>
            </w:r>
          </w:p>
        </w:tc>
        <w:tc>
          <w:tcPr>
            <w:tcW w:w="4050" w:type="dxa"/>
          </w:tcPr>
          <w:p w14:paraId="64F38F2F" w14:textId="0474129A" w:rsidR="48831375" w:rsidRDefault="6096CE1D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586A3C3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Paquete</w:t>
            </w:r>
          </w:p>
        </w:tc>
      </w:tr>
      <w:tr w:rsidR="48831375" w14:paraId="057FEA52" w14:textId="77777777" w:rsidTr="48831375">
        <w:trPr>
          <w:trHeight w:val="375"/>
        </w:trPr>
        <w:tc>
          <w:tcPr>
            <w:tcW w:w="4080" w:type="dxa"/>
            <w:gridSpan w:val="3"/>
          </w:tcPr>
          <w:p w14:paraId="5407ABD1" w14:textId="25C3D74B" w:rsidR="48831375" w:rsidRDefault="0ECEC283" w:rsidP="48831375">
            <w:pPr>
              <w:spacing w:after="120"/>
              <w:jc w:val="both"/>
            </w:pPr>
            <w:r w:rsidRPr="6B85BBA2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Autenticación </w:t>
            </w:r>
          </w:p>
        </w:tc>
        <w:tc>
          <w:tcPr>
            <w:tcW w:w="4050" w:type="dxa"/>
          </w:tcPr>
          <w:p w14:paraId="0D1D2EB9" w14:textId="4B8AFFF7" w:rsidR="48831375" w:rsidRDefault="10341DC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07D8A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Seguridad</w:t>
            </w:r>
          </w:p>
        </w:tc>
      </w:tr>
      <w:tr w:rsidR="48831375" w14:paraId="3871132D" w14:textId="77777777" w:rsidTr="48831375">
        <w:trPr>
          <w:trHeight w:val="375"/>
        </w:trPr>
        <w:tc>
          <w:tcPr>
            <w:tcW w:w="8130" w:type="dxa"/>
            <w:gridSpan w:val="4"/>
          </w:tcPr>
          <w:p w14:paraId="38848459" w14:textId="02E4DB08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Formulario</w:t>
            </w:r>
          </w:p>
        </w:tc>
      </w:tr>
      <w:tr w:rsidR="48831375" w14:paraId="3821430A" w14:textId="77777777" w:rsidTr="48831375">
        <w:trPr>
          <w:trHeight w:val="390"/>
        </w:trPr>
        <w:tc>
          <w:tcPr>
            <w:tcW w:w="8130" w:type="dxa"/>
            <w:gridSpan w:val="4"/>
          </w:tcPr>
          <w:p w14:paraId="15CD7713" w14:textId="5E267FF8" w:rsidR="48831375" w:rsidRDefault="6B85BBA2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B85BBA2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Formulario de </w:t>
            </w:r>
            <w:r w:rsidR="7F45E4E1" w:rsidRPr="6B85BBA2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Autenticación</w:t>
            </w:r>
            <w:r w:rsidR="385983CE" w:rsidRPr="6B85BBA2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 de usuario</w:t>
            </w:r>
          </w:p>
        </w:tc>
      </w:tr>
      <w:tr w:rsidR="009E0327" w14:paraId="00D8B0E0" w14:textId="77777777" w:rsidTr="00195940">
        <w:trPr>
          <w:trHeight w:val="390"/>
        </w:trPr>
        <w:tc>
          <w:tcPr>
            <w:tcW w:w="4065" w:type="dxa"/>
            <w:gridSpan w:val="2"/>
          </w:tcPr>
          <w:p w14:paraId="4EFFF96C" w14:textId="77777777" w:rsidR="009E0327" w:rsidRDefault="009E0327" w:rsidP="41746A98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41746A98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Responsable de la prueba</w:t>
            </w:r>
          </w:p>
        </w:tc>
        <w:tc>
          <w:tcPr>
            <w:tcW w:w="4065" w:type="dxa"/>
            <w:gridSpan w:val="2"/>
          </w:tcPr>
          <w:p w14:paraId="6D34893D" w14:textId="1C98D7CA" w:rsidR="009E0327" w:rsidRDefault="002B0ABE" w:rsidP="41746A98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Fecha de </w:t>
            </w:r>
            <w:r w:rsidR="003C0351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Creación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:</w:t>
            </w:r>
            <w:r w:rsidR="001B5FA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</w:t>
            </w:r>
            <w:r w:rsidR="001B5FAF" w:rsidRPr="001B5FA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08/07/20</w:t>
            </w:r>
          </w:p>
        </w:tc>
      </w:tr>
      <w:tr w:rsidR="009E0327" w14:paraId="104D2B1E" w14:textId="77777777" w:rsidTr="0009528F">
        <w:trPr>
          <w:trHeight w:val="390"/>
        </w:trPr>
        <w:tc>
          <w:tcPr>
            <w:tcW w:w="4065" w:type="dxa"/>
            <w:gridSpan w:val="2"/>
          </w:tcPr>
          <w:p w14:paraId="1C7BA625" w14:textId="77777777" w:rsidR="009E0327" w:rsidRDefault="009E0327" w:rsidP="41746A9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41746A98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Leydi Huallpa Castro</w:t>
            </w:r>
          </w:p>
        </w:tc>
        <w:tc>
          <w:tcPr>
            <w:tcW w:w="4065" w:type="dxa"/>
            <w:gridSpan w:val="2"/>
          </w:tcPr>
          <w:p w14:paraId="01146CAB" w14:textId="17BE84A6" w:rsidR="009E0327" w:rsidRDefault="002B0ABE" w:rsidP="41746A9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Fecha de Ejecución:</w:t>
            </w:r>
          </w:p>
        </w:tc>
      </w:tr>
      <w:tr w:rsidR="0D8A8E3F" w14:paraId="4289DFFA" w14:textId="77777777" w:rsidTr="0D8A8E3F">
        <w:trPr>
          <w:trHeight w:val="390"/>
        </w:trPr>
        <w:tc>
          <w:tcPr>
            <w:tcW w:w="8130" w:type="dxa"/>
            <w:gridSpan w:val="4"/>
          </w:tcPr>
          <w:p w14:paraId="101A0D46" w14:textId="4CAF43D7" w:rsidR="0A30DFC2" w:rsidRDefault="0A30DFC2" w:rsidP="0D8A8E3F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</w:p>
        </w:tc>
      </w:tr>
      <w:tr w:rsidR="0D8A8E3F" w14:paraId="606B49D8" w14:textId="77777777" w:rsidTr="0D8A8E3F">
        <w:trPr>
          <w:trHeight w:val="390"/>
        </w:trPr>
        <w:tc>
          <w:tcPr>
            <w:tcW w:w="8130" w:type="dxa"/>
            <w:gridSpan w:val="4"/>
          </w:tcPr>
          <w:p w14:paraId="50DA9C27" w14:textId="7ACA72D5" w:rsidR="0D8A8E3F" w:rsidRPr="004A307E" w:rsidRDefault="004A307E" w:rsidP="004A307E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04A307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Flujo de pasos de la Prueba</w:t>
            </w:r>
          </w:p>
        </w:tc>
      </w:tr>
      <w:tr w:rsidR="48831375" w14:paraId="2888BC52" w14:textId="77777777" w:rsidTr="48831375">
        <w:trPr>
          <w:trHeight w:val="375"/>
        </w:trPr>
        <w:tc>
          <w:tcPr>
            <w:tcW w:w="8130" w:type="dxa"/>
            <w:gridSpan w:val="4"/>
          </w:tcPr>
          <w:p w14:paraId="7BD56631" w14:textId="0CD197D2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Descripción de la prueba</w:t>
            </w:r>
          </w:p>
        </w:tc>
      </w:tr>
      <w:tr w:rsidR="48831375" w14:paraId="2620496D" w14:textId="77777777" w:rsidTr="48831375">
        <w:trPr>
          <w:trHeight w:val="375"/>
        </w:trPr>
        <w:tc>
          <w:tcPr>
            <w:tcW w:w="8130" w:type="dxa"/>
            <w:gridSpan w:val="4"/>
          </w:tcPr>
          <w:p w14:paraId="53B019FA" w14:textId="77777777" w:rsidR="48831375" w:rsidRPr="005426B7" w:rsidRDefault="27ECC607" w:rsidP="005426B7">
            <w:pPr>
              <w:pStyle w:val="Prrafodelista"/>
              <w:numPr>
                <w:ilvl w:val="0"/>
                <w:numId w:val="11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5426B7">
              <w:rPr>
                <w:sz w:val="24"/>
                <w:szCs w:val="24"/>
                <w:lang w:val="es-PE"/>
              </w:rPr>
              <w:t>Ingreso de datos en campos de usuario y contraseña</w:t>
            </w:r>
            <w:r w:rsidR="005426B7" w:rsidRPr="005426B7">
              <w:rPr>
                <w:sz w:val="24"/>
                <w:szCs w:val="24"/>
                <w:lang w:val="es-PE"/>
              </w:rPr>
              <w:t>.</w:t>
            </w:r>
          </w:p>
          <w:p w14:paraId="6B8B3ECF" w14:textId="77BB996B" w:rsidR="005426B7" w:rsidRPr="005426B7" w:rsidRDefault="005426B7" w:rsidP="005426B7">
            <w:pPr>
              <w:pStyle w:val="Prrafodelista"/>
              <w:numPr>
                <w:ilvl w:val="0"/>
                <w:numId w:val="11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5426B7">
              <w:rPr>
                <w:sz w:val="24"/>
                <w:szCs w:val="24"/>
                <w:lang w:val="es-PE"/>
              </w:rPr>
              <w:t>Se ingresa datos erróneos en los campos de usuario y contraseña.</w:t>
            </w:r>
          </w:p>
        </w:tc>
      </w:tr>
      <w:tr w:rsidR="48831375" w14:paraId="1E18D122" w14:textId="77777777" w:rsidTr="48831375">
        <w:trPr>
          <w:trHeight w:val="375"/>
        </w:trPr>
        <w:tc>
          <w:tcPr>
            <w:tcW w:w="8130" w:type="dxa"/>
            <w:gridSpan w:val="4"/>
          </w:tcPr>
          <w:p w14:paraId="28ECEC7E" w14:textId="01CA431D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Resultados esperados</w:t>
            </w:r>
          </w:p>
        </w:tc>
      </w:tr>
      <w:tr w:rsidR="48831375" w14:paraId="631A76B6" w14:textId="77777777" w:rsidTr="48831375">
        <w:trPr>
          <w:trHeight w:val="375"/>
        </w:trPr>
        <w:tc>
          <w:tcPr>
            <w:tcW w:w="8130" w:type="dxa"/>
            <w:gridSpan w:val="4"/>
          </w:tcPr>
          <w:p w14:paraId="007D07A1" w14:textId="77777777" w:rsidR="000264E3" w:rsidRPr="00332688" w:rsidRDefault="544F7C5F" w:rsidP="00332688">
            <w:pPr>
              <w:pStyle w:val="Prrafodelista"/>
              <w:numPr>
                <w:ilvl w:val="0"/>
                <w:numId w:val="12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332688">
              <w:rPr>
                <w:color w:val="000000" w:themeColor="text1"/>
                <w:sz w:val="24"/>
                <w:szCs w:val="24"/>
                <w:lang w:val="es-PE"/>
              </w:rPr>
              <w:t xml:space="preserve">El </w:t>
            </w:r>
            <w:r w:rsidR="48831375" w:rsidRPr="00332688">
              <w:rPr>
                <w:color w:val="000000" w:themeColor="text1"/>
                <w:sz w:val="24"/>
                <w:szCs w:val="24"/>
                <w:lang w:val="es-PE"/>
              </w:rPr>
              <w:t xml:space="preserve">Mensaje de confirmación de </w:t>
            </w:r>
            <w:r w:rsidR="4FF00EC1" w:rsidRPr="00332688">
              <w:rPr>
                <w:color w:val="000000" w:themeColor="text1"/>
                <w:sz w:val="24"/>
                <w:szCs w:val="24"/>
                <w:lang w:val="es-PE"/>
              </w:rPr>
              <w:t>inicio de sesión</w:t>
            </w:r>
            <w:r w:rsidR="007A0F92" w:rsidRPr="00332688">
              <w:rPr>
                <w:color w:val="000000" w:themeColor="text1"/>
                <w:sz w:val="24"/>
                <w:szCs w:val="24"/>
                <w:lang w:val="es-PE"/>
              </w:rPr>
              <w:t xml:space="preserve"> y muestra la vista principal de la </w:t>
            </w:r>
            <w:r w:rsidR="000264E3" w:rsidRPr="00332688">
              <w:rPr>
                <w:color w:val="000000" w:themeColor="text1"/>
                <w:sz w:val="24"/>
                <w:szCs w:val="24"/>
                <w:lang w:val="es-PE"/>
              </w:rPr>
              <w:t>aplicación</w:t>
            </w:r>
            <w:r w:rsidR="00332688" w:rsidRPr="00332688">
              <w:rPr>
                <w:color w:val="000000" w:themeColor="text1"/>
                <w:sz w:val="24"/>
                <w:szCs w:val="24"/>
                <w:lang w:val="es-PE"/>
              </w:rPr>
              <w:t>.</w:t>
            </w:r>
          </w:p>
          <w:p w14:paraId="5D90BBA0" w14:textId="20A1878F" w:rsidR="00332688" w:rsidRPr="00332688" w:rsidRDefault="00332688" w:rsidP="00332688">
            <w:pPr>
              <w:pStyle w:val="Prrafodelista"/>
              <w:numPr>
                <w:ilvl w:val="0"/>
                <w:numId w:val="12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332688">
              <w:rPr>
                <w:color w:val="000000" w:themeColor="text1"/>
                <w:sz w:val="24"/>
                <w:szCs w:val="24"/>
                <w:lang w:val="es-PE"/>
              </w:rPr>
              <w:t>Se muestra mensaje de nombre usuario y contraseña no coinciden.</w:t>
            </w:r>
          </w:p>
        </w:tc>
      </w:tr>
      <w:tr w:rsidR="48831375" w14:paraId="1426A5D3" w14:textId="77777777" w:rsidTr="48831375">
        <w:trPr>
          <w:trHeight w:val="375"/>
        </w:trPr>
        <w:tc>
          <w:tcPr>
            <w:tcW w:w="8130" w:type="dxa"/>
            <w:gridSpan w:val="4"/>
          </w:tcPr>
          <w:p w14:paraId="0619AFBE" w14:textId="4DA505C8" w:rsidR="48831375" w:rsidRDefault="48831375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4883137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Resultados </w:t>
            </w:r>
            <w:r w:rsidR="2E5742B7"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Obtenidos</w:t>
            </w:r>
          </w:p>
        </w:tc>
      </w:tr>
      <w:tr w:rsidR="48831375" w14:paraId="25238DA4" w14:textId="77777777" w:rsidTr="48831375">
        <w:trPr>
          <w:trHeight w:val="390"/>
        </w:trPr>
        <w:tc>
          <w:tcPr>
            <w:tcW w:w="8130" w:type="dxa"/>
            <w:gridSpan w:val="4"/>
          </w:tcPr>
          <w:p w14:paraId="0133505E" w14:textId="77777777" w:rsidR="48831375" w:rsidRPr="00D555AD" w:rsidRDefault="2E5742B7" w:rsidP="00D555AD">
            <w:pPr>
              <w:pStyle w:val="Prrafodelista"/>
              <w:numPr>
                <w:ilvl w:val="0"/>
                <w:numId w:val="1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D555AD">
              <w:rPr>
                <w:color w:val="000000" w:themeColor="text1"/>
                <w:sz w:val="24"/>
                <w:szCs w:val="24"/>
                <w:lang w:val="es-PE"/>
              </w:rPr>
              <w:t>La vista principal cargada.</w:t>
            </w:r>
          </w:p>
          <w:p w14:paraId="27B58F2D" w14:textId="308A55A1" w:rsidR="00332688" w:rsidRPr="00D555AD" w:rsidRDefault="00D555AD" w:rsidP="00D555AD">
            <w:pPr>
              <w:pStyle w:val="Prrafodelista"/>
              <w:numPr>
                <w:ilvl w:val="0"/>
                <w:numId w:val="1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D555AD">
              <w:rPr>
                <w:color w:val="000000" w:themeColor="text1"/>
                <w:sz w:val="24"/>
                <w:szCs w:val="24"/>
                <w:lang w:val="es-PE"/>
              </w:rPr>
              <w:t>Se solicita nuevamente usuario y contraseña.</w:t>
            </w:r>
          </w:p>
        </w:tc>
      </w:tr>
      <w:tr w:rsidR="00D41D44" w14:paraId="7507DF27" w14:textId="77777777" w:rsidTr="48831375">
        <w:trPr>
          <w:trHeight w:val="375"/>
        </w:trPr>
        <w:tc>
          <w:tcPr>
            <w:tcW w:w="8130" w:type="dxa"/>
            <w:gridSpan w:val="4"/>
          </w:tcPr>
          <w:p w14:paraId="34E5F57F" w14:textId="77777777" w:rsidR="00D41D44" w:rsidRPr="005F6CC5" w:rsidRDefault="00D41D44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</w:p>
        </w:tc>
      </w:tr>
      <w:tr w:rsidR="48831375" w14:paraId="6284A7A7" w14:textId="77777777" w:rsidTr="48831375">
        <w:trPr>
          <w:trHeight w:val="375"/>
        </w:trPr>
        <w:tc>
          <w:tcPr>
            <w:tcW w:w="8130" w:type="dxa"/>
            <w:gridSpan w:val="4"/>
          </w:tcPr>
          <w:p w14:paraId="67C601DF" w14:textId="628FCF0B" w:rsidR="48831375" w:rsidRDefault="00251C7C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Aprobación</w:t>
            </w:r>
            <w:r w:rsidR="00AD2BDA"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 del Caso de Prueba</w:t>
            </w:r>
            <w:r w:rsidR="005F6CC5"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</w:t>
            </w:r>
            <w:r w:rsidR="005F6CC5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</w:t>
            </w:r>
            <w:r w:rsidR="003C0351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</w:t>
            </w:r>
            <w:r w:rsidR="005F6CC5"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Si</w:t>
            </w:r>
            <w:r w:rsid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:  _x_ / </w:t>
            </w:r>
            <w:r w:rsidR="0039506E"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No</w:t>
            </w:r>
            <w:r w:rsidR="0039506E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 _</w:t>
            </w:r>
            <w:r w:rsid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_</w:t>
            </w:r>
            <w:r w:rsidR="003C0351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_</w:t>
            </w:r>
          </w:p>
        </w:tc>
      </w:tr>
      <w:tr w:rsidR="0017410D" w14:paraId="4039BB2A" w14:textId="77777777" w:rsidTr="00A8693C">
        <w:trPr>
          <w:trHeight w:val="375"/>
        </w:trPr>
        <w:tc>
          <w:tcPr>
            <w:tcW w:w="4065" w:type="dxa"/>
            <w:gridSpan w:val="2"/>
          </w:tcPr>
          <w:p w14:paraId="25A7A4FB" w14:textId="77777777" w:rsidR="0017410D" w:rsidRPr="48831375" w:rsidRDefault="0017410D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Fecha de aprobación del caso de prueba:</w:t>
            </w:r>
          </w:p>
        </w:tc>
        <w:tc>
          <w:tcPr>
            <w:tcW w:w="4065" w:type="dxa"/>
            <w:gridSpan w:val="2"/>
          </w:tcPr>
          <w:p w14:paraId="3328D32A" w14:textId="7023BA1C" w:rsidR="0017410D" w:rsidRPr="48831375" w:rsidRDefault="0017410D" w:rsidP="48831375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</w:p>
        </w:tc>
      </w:tr>
    </w:tbl>
    <w:p w14:paraId="4F9EFEFE" w14:textId="35173C40" w:rsidR="006A2A41" w:rsidRDefault="006A2A41" w:rsidP="0017596C">
      <w:pPr>
        <w:pStyle w:val="Ttulo2"/>
        <w:spacing w:line="360" w:lineRule="auto"/>
        <w:ind w:left="0"/>
        <w:jc w:val="both"/>
        <w:rPr>
          <w:u w:val="words"/>
          <w:lang w:eastAsia="zh-CN"/>
        </w:rPr>
      </w:pPr>
    </w:p>
    <w:p w14:paraId="576F4122" w14:textId="13215000" w:rsidR="006C3B04" w:rsidRDefault="006C3B04" w:rsidP="0017596C">
      <w:pPr>
        <w:pStyle w:val="Ttulo2"/>
        <w:spacing w:line="360" w:lineRule="auto"/>
        <w:ind w:left="0"/>
        <w:jc w:val="both"/>
        <w:rPr>
          <w:u w:val="words"/>
          <w:lang w:eastAsia="zh-CN"/>
        </w:rPr>
      </w:pPr>
    </w:p>
    <w:p w14:paraId="0006DD68" w14:textId="2268843F" w:rsidR="006C3B04" w:rsidRDefault="006C3B04" w:rsidP="0017596C">
      <w:pPr>
        <w:pStyle w:val="Ttulo2"/>
        <w:spacing w:line="360" w:lineRule="auto"/>
        <w:ind w:left="0"/>
        <w:jc w:val="both"/>
        <w:rPr>
          <w:u w:val="words"/>
          <w:lang w:eastAsia="zh-CN"/>
        </w:rPr>
      </w:pPr>
    </w:p>
    <w:p w14:paraId="1EA637D6" w14:textId="77777777" w:rsidR="006C3B04" w:rsidRPr="00261377" w:rsidRDefault="006C3B04" w:rsidP="0017596C">
      <w:pPr>
        <w:pStyle w:val="Ttulo2"/>
        <w:spacing w:line="360" w:lineRule="auto"/>
        <w:ind w:left="0"/>
        <w:jc w:val="both"/>
        <w:rPr>
          <w:u w:val="words"/>
          <w:lang w:eastAsia="zh-CN"/>
        </w:rPr>
      </w:pPr>
    </w:p>
    <w:p w14:paraId="5FAEB48D" w14:textId="769A63DD" w:rsidR="007C7624" w:rsidRPr="00261377" w:rsidRDefault="2D5C43BC" w:rsidP="00C4336B">
      <w:pPr>
        <w:pStyle w:val="Ttulo2"/>
        <w:numPr>
          <w:ilvl w:val="0"/>
          <w:numId w:val="5"/>
        </w:numPr>
        <w:spacing w:line="360" w:lineRule="auto"/>
        <w:jc w:val="both"/>
      </w:pPr>
      <w:r w:rsidRPr="6F93B97B">
        <w:rPr>
          <w:u w:val="words"/>
          <w:lang w:eastAsia="zh-CN"/>
        </w:rPr>
        <w:lastRenderedPageBreak/>
        <w:t xml:space="preserve"> </w:t>
      </w:r>
      <w:bookmarkStart w:id="9" w:name="_Toc46397314"/>
      <w:r w:rsidRPr="6F93B97B">
        <w:rPr>
          <w:u w:val="words"/>
          <w:lang w:eastAsia="zh-CN"/>
        </w:rPr>
        <w:t>Gestionar Unidad</w:t>
      </w:r>
      <w:bookmarkEnd w:id="9"/>
    </w:p>
    <w:p w14:paraId="15DEFF26" w14:textId="20D14CE1" w:rsidR="006A2A41" w:rsidRPr="00261377" w:rsidRDefault="006A2A41" w:rsidP="160C0D38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70"/>
        <w:gridCol w:w="1995"/>
        <w:gridCol w:w="15"/>
        <w:gridCol w:w="4050"/>
      </w:tblGrid>
      <w:tr w:rsidR="6F93B97B" w14:paraId="4B7F4F59" w14:textId="77777777" w:rsidTr="00E34C5B">
        <w:trPr>
          <w:trHeight w:val="660"/>
        </w:trPr>
        <w:tc>
          <w:tcPr>
            <w:tcW w:w="8130" w:type="dxa"/>
            <w:gridSpan w:val="4"/>
            <w:shd w:val="clear" w:color="auto" w:fill="BFBFBF" w:themeFill="background1" w:themeFillShade="BF"/>
          </w:tcPr>
          <w:p w14:paraId="6B0AF266" w14:textId="79458325" w:rsidR="6F93B97B" w:rsidRDefault="6F93B97B" w:rsidP="6F93B97B">
            <w:pPr>
              <w:spacing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96470B6" w14:textId="004224F7" w:rsidR="6F93B97B" w:rsidRDefault="6F93B97B" w:rsidP="6F93B97B">
            <w:pPr>
              <w:spacing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CU1_Gestionar</w:t>
            </w:r>
            <w:r w:rsidR="0535E352" w:rsidRPr="0D8A8E3F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_</w:t>
            </w: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Unidad</w:t>
            </w:r>
          </w:p>
        </w:tc>
      </w:tr>
      <w:tr w:rsidR="6F93B97B" w14:paraId="7EDF5576" w14:textId="77777777" w:rsidTr="6F93B97B">
        <w:trPr>
          <w:trHeight w:val="660"/>
        </w:trPr>
        <w:tc>
          <w:tcPr>
            <w:tcW w:w="2070" w:type="dxa"/>
          </w:tcPr>
          <w:p w14:paraId="35D37755" w14:textId="18DF828C" w:rsidR="6F93B97B" w:rsidRDefault="00311A3C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ID</w:t>
            </w:r>
            <w:r w:rsidR="6F93B97B"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 del caso de prueba</w:t>
            </w:r>
          </w:p>
        </w:tc>
        <w:tc>
          <w:tcPr>
            <w:tcW w:w="6060" w:type="dxa"/>
            <w:gridSpan w:val="3"/>
          </w:tcPr>
          <w:p w14:paraId="7D98C9D8" w14:textId="3D7CB4A9" w:rsidR="6F93B97B" w:rsidRDefault="00311A3C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CP002</w:t>
            </w:r>
          </w:p>
        </w:tc>
      </w:tr>
      <w:tr w:rsidR="6F93B97B" w14:paraId="011D726A" w14:textId="77777777" w:rsidTr="6F93B97B">
        <w:trPr>
          <w:trHeight w:val="375"/>
        </w:trPr>
        <w:tc>
          <w:tcPr>
            <w:tcW w:w="4080" w:type="dxa"/>
            <w:gridSpan w:val="3"/>
          </w:tcPr>
          <w:p w14:paraId="09B04F16" w14:textId="1F566853" w:rsidR="6F93B97B" w:rsidRDefault="6F93B97B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Modulo</w:t>
            </w:r>
          </w:p>
        </w:tc>
        <w:tc>
          <w:tcPr>
            <w:tcW w:w="4050" w:type="dxa"/>
          </w:tcPr>
          <w:p w14:paraId="58492FA6" w14:textId="18A86493" w:rsidR="6F93B97B" w:rsidRDefault="46A5FE7C" w:rsidP="6F93B97B">
            <w:pPr>
              <w:spacing w:after="120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Paquete</w:t>
            </w:r>
          </w:p>
        </w:tc>
      </w:tr>
      <w:tr w:rsidR="6F93B97B" w14:paraId="7D015C05" w14:textId="77777777" w:rsidTr="6F93B97B">
        <w:trPr>
          <w:trHeight w:val="375"/>
        </w:trPr>
        <w:tc>
          <w:tcPr>
            <w:tcW w:w="4080" w:type="dxa"/>
            <w:gridSpan w:val="3"/>
          </w:tcPr>
          <w:p w14:paraId="03582682" w14:textId="0397F150" w:rsidR="6F93B97B" w:rsidRDefault="6F93B97B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sz w:val="24"/>
                <w:szCs w:val="24"/>
                <w:lang w:val="es-PE"/>
              </w:rPr>
              <w:t>Gestionar Unidad</w:t>
            </w:r>
          </w:p>
        </w:tc>
        <w:tc>
          <w:tcPr>
            <w:tcW w:w="4050" w:type="dxa"/>
          </w:tcPr>
          <w:p w14:paraId="36980C5F" w14:textId="73F537C8" w:rsidR="6F93B97B" w:rsidRDefault="5B7C0B69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sz w:val="24"/>
                <w:szCs w:val="24"/>
              </w:rPr>
              <w:t>Mantenimiento</w:t>
            </w:r>
          </w:p>
        </w:tc>
      </w:tr>
      <w:tr w:rsidR="6F93B97B" w14:paraId="0D2472E3" w14:textId="77777777" w:rsidTr="6F93B97B">
        <w:trPr>
          <w:trHeight w:val="375"/>
        </w:trPr>
        <w:tc>
          <w:tcPr>
            <w:tcW w:w="8130" w:type="dxa"/>
            <w:gridSpan w:val="4"/>
          </w:tcPr>
          <w:p w14:paraId="39848B64" w14:textId="5FB65CA5" w:rsidR="6F93B97B" w:rsidRDefault="6F93B97B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Formulario</w:t>
            </w:r>
          </w:p>
        </w:tc>
      </w:tr>
      <w:tr w:rsidR="6F93B97B" w14:paraId="51F18344" w14:textId="77777777" w:rsidTr="6F93B97B">
        <w:trPr>
          <w:trHeight w:val="390"/>
        </w:trPr>
        <w:tc>
          <w:tcPr>
            <w:tcW w:w="8130" w:type="dxa"/>
            <w:gridSpan w:val="4"/>
          </w:tcPr>
          <w:p w14:paraId="3793FAFC" w14:textId="0681C8B9" w:rsidR="6F93B97B" w:rsidRDefault="6F93B97B" w:rsidP="6F93B97B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sz w:val="24"/>
                <w:szCs w:val="24"/>
                <w:lang w:val="es-PE"/>
              </w:rPr>
              <w:t>Formulario de Registro Unidad</w:t>
            </w:r>
          </w:p>
        </w:tc>
      </w:tr>
      <w:tr w:rsidR="00901278" w14:paraId="7DC69566" w14:textId="77777777" w:rsidTr="002F1D7B">
        <w:trPr>
          <w:trHeight w:val="390"/>
        </w:trPr>
        <w:tc>
          <w:tcPr>
            <w:tcW w:w="4065" w:type="dxa"/>
            <w:gridSpan w:val="2"/>
          </w:tcPr>
          <w:p w14:paraId="12032CA8" w14:textId="77777777" w:rsidR="00901278" w:rsidRDefault="00901278" w:rsidP="00901278">
            <w:pPr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Responsable</w:t>
            </w:r>
          </w:p>
        </w:tc>
        <w:tc>
          <w:tcPr>
            <w:tcW w:w="4065" w:type="dxa"/>
            <w:gridSpan w:val="2"/>
          </w:tcPr>
          <w:p w14:paraId="7E14A5A5" w14:textId="42FC441A" w:rsidR="00901278" w:rsidRDefault="00901278" w:rsidP="00901278">
            <w:pPr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Fecha de Creación: </w:t>
            </w:r>
            <w:r w:rsidRPr="001B5FA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08/07/20</w:t>
            </w:r>
          </w:p>
        </w:tc>
      </w:tr>
      <w:tr w:rsidR="00901278" w14:paraId="4F5F78F8" w14:textId="77777777" w:rsidTr="00DB5E44">
        <w:trPr>
          <w:trHeight w:val="390"/>
        </w:trPr>
        <w:tc>
          <w:tcPr>
            <w:tcW w:w="4065" w:type="dxa"/>
            <w:gridSpan w:val="2"/>
          </w:tcPr>
          <w:p w14:paraId="45971F9C" w14:textId="7E95C0AA" w:rsidR="00901278" w:rsidRDefault="00B83202" w:rsidP="00901278">
            <w:pPr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Orestes Ramirez</w:t>
            </w:r>
          </w:p>
        </w:tc>
        <w:tc>
          <w:tcPr>
            <w:tcW w:w="4065" w:type="dxa"/>
            <w:gridSpan w:val="2"/>
          </w:tcPr>
          <w:p w14:paraId="600F5E54" w14:textId="62CD6F03" w:rsidR="00901278" w:rsidRDefault="00901278" w:rsidP="00901278">
            <w:pPr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Fecha de Ejecución:</w:t>
            </w:r>
          </w:p>
        </w:tc>
      </w:tr>
      <w:tr w:rsidR="00580938" w14:paraId="57BF4E8E" w14:textId="77777777" w:rsidTr="00CE523E">
        <w:trPr>
          <w:trHeight w:val="390"/>
        </w:trPr>
        <w:tc>
          <w:tcPr>
            <w:tcW w:w="8130" w:type="dxa"/>
            <w:gridSpan w:val="4"/>
          </w:tcPr>
          <w:p w14:paraId="7FBEDA08" w14:textId="020B091D" w:rsidR="00580938" w:rsidRDefault="00580938" w:rsidP="00580938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0580938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Flujo de pasos de la Prueba</w:t>
            </w:r>
          </w:p>
        </w:tc>
      </w:tr>
      <w:tr w:rsidR="00901278" w14:paraId="7B2AAF50" w14:textId="77777777" w:rsidTr="6F93B97B">
        <w:trPr>
          <w:trHeight w:val="375"/>
        </w:trPr>
        <w:tc>
          <w:tcPr>
            <w:tcW w:w="8130" w:type="dxa"/>
            <w:gridSpan w:val="4"/>
          </w:tcPr>
          <w:p w14:paraId="7097BA07" w14:textId="2B6ADE16" w:rsidR="00901278" w:rsidRDefault="00901278" w:rsidP="0090127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Descripción de la prueba</w:t>
            </w:r>
          </w:p>
        </w:tc>
      </w:tr>
      <w:tr w:rsidR="00901278" w14:paraId="130B3674" w14:textId="77777777" w:rsidTr="6F93B97B">
        <w:trPr>
          <w:trHeight w:val="375"/>
        </w:trPr>
        <w:tc>
          <w:tcPr>
            <w:tcW w:w="8130" w:type="dxa"/>
            <w:gridSpan w:val="4"/>
          </w:tcPr>
          <w:p w14:paraId="15243C74" w14:textId="475CA141" w:rsidR="008D438D" w:rsidRPr="00986FA2" w:rsidRDefault="008D438D" w:rsidP="00986FA2">
            <w:pPr>
              <w:pStyle w:val="Prrafodelista"/>
              <w:numPr>
                <w:ilvl w:val="0"/>
                <w:numId w:val="19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</w:rPr>
              <w:t xml:space="preserve">El administrador hace clic en el botón registrar nuevo personal. </w:t>
            </w:r>
            <w:r w:rsidRPr="00986FA2">
              <w:rPr>
                <w:sz w:val="24"/>
                <w:szCs w:val="24"/>
                <w:lang w:val="es-PE"/>
              </w:rPr>
              <w:t>Ingreso de datos en campos de Nombre Unidad, Placa, Foto referencial, Zona.</w:t>
            </w:r>
          </w:p>
          <w:p w14:paraId="2A2FEFC8" w14:textId="1E101BD6" w:rsidR="008D438D" w:rsidRPr="00986FA2" w:rsidRDefault="008D438D" w:rsidP="00986FA2">
            <w:pPr>
              <w:pStyle w:val="Prrafodelista"/>
              <w:numPr>
                <w:ilvl w:val="0"/>
                <w:numId w:val="19"/>
              </w:numPr>
              <w:spacing w:after="120"/>
              <w:jc w:val="both"/>
              <w:rPr>
                <w:sz w:val="24"/>
                <w:szCs w:val="24"/>
              </w:rPr>
            </w:pPr>
            <w:r w:rsidRPr="00986FA2">
              <w:rPr>
                <w:sz w:val="24"/>
                <w:szCs w:val="24"/>
              </w:rPr>
              <w:t>Se envía el formulario con campos vacíos o con valores incorrectos.</w:t>
            </w:r>
          </w:p>
          <w:p w14:paraId="00F766CD" w14:textId="395517A7" w:rsidR="008D438D" w:rsidRPr="00986FA2" w:rsidRDefault="008D438D" w:rsidP="00986FA2">
            <w:pPr>
              <w:pStyle w:val="Prrafodelista"/>
              <w:numPr>
                <w:ilvl w:val="0"/>
                <w:numId w:val="19"/>
              </w:numPr>
              <w:spacing w:after="120"/>
              <w:jc w:val="both"/>
              <w:rPr>
                <w:sz w:val="24"/>
                <w:szCs w:val="24"/>
              </w:rPr>
            </w:pPr>
            <w:r w:rsidRPr="00986FA2">
              <w:rPr>
                <w:sz w:val="24"/>
                <w:szCs w:val="24"/>
              </w:rPr>
              <w:t>Se registra un</w:t>
            </w:r>
            <w:r w:rsidR="007F07F0" w:rsidRPr="00986FA2">
              <w:rPr>
                <w:sz w:val="24"/>
                <w:szCs w:val="24"/>
              </w:rPr>
              <w:t>a unidad que ha sido registrado</w:t>
            </w:r>
          </w:p>
        </w:tc>
      </w:tr>
      <w:tr w:rsidR="00901278" w14:paraId="5C609E68" w14:textId="77777777" w:rsidTr="6F93B97B">
        <w:trPr>
          <w:trHeight w:val="375"/>
        </w:trPr>
        <w:tc>
          <w:tcPr>
            <w:tcW w:w="8130" w:type="dxa"/>
            <w:gridSpan w:val="4"/>
          </w:tcPr>
          <w:p w14:paraId="1B0E4F13" w14:textId="453F74A5" w:rsidR="00901278" w:rsidRDefault="00901278" w:rsidP="0090127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Resultados esperados</w:t>
            </w:r>
          </w:p>
        </w:tc>
      </w:tr>
      <w:tr w:rsidR="00901278" w14:paraId="6C998E48" w14:textId="77777777" w:rsidTr="6F93B97B">
        <w:trPr>
          <w:trHeight w:val="375"/>
        </w:trPr>
        <w:tc>
          <w:tcPr>
            <w:tcW w:w="8130" w:type="dxa"/>
            <w:gridSpan w:val="4"/>
          </w:tcPr>
          <w:p w14:paraId="7D3FE80C" w14:textId="607CE3F3" w:rsidR="00240C4B" w:rsidRPr="00986FA2" w:rsidRDefault="00240C4B" w:rsidP="00986FA2">
            <w:pPr>
              <w:pStyle w:val="Prrafodelista"/>
              <w:numPr>
                <w:ilvl w:val="0"/>
                <w:numId w:val="18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La aplicación carga el formulario de registrar nueva unidad y se llena los campos.</w:t>
            </w:r>
          </w:p>
          <w:p w14:paraId="17B6207A" w14:textId="691E344C" w:rsidR="00240C4B" w:rsidRPr="00986FA2" w:rsidRDefault="00240C4B" w:rsidP="00986FA2">
            <w:pPr>
              <w:pStyle w:val="Prrafodelista"/>
              <w:numPr>
                <w:ilvl w:val="0"/>
                <w:numId w:val="18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Mensaje de campos vacos en el formulario.</w:t>
            </w:r>
          </w:p>
          <w:p w14:paraId="04BD8821" w14:textId="0B4F31EA" w:rsidR="00901278" w:rsidRPr="00986FA2" w:rsidRDefault="00240C4B" w:rsidP="00986FA2">
            <w:pPr>
              <w:pStyle w:val="Prrafodelista"/>
              <w:numPr>
                <w:ilvl w:val="0"/>
                <w:numId w:val="18"/>
              </w:numPr>
              <w:spacing w:after="120"/>
              <w:jc w:val="both"/>
              <w:rPr>
                <w:sz w:val="24"/>
                <w:szCs w:val="24"/>
              </w:rPr>
            </w:pPr>
            <w:r w:rsidRPr="00986FA2">
              <w:rPr>
                <w:sz w:val="24"/>
                <w:szCs w:val="24"/>
                <w:lang w:val="es-PE"/>
              </w:rPr>
              <w:t xml:space="preserve">Mensaje de error de </w:t>
            </w:r>
            <w:r w:rsidR="00986FA2" w:rsidRPr="00986FA2">
              <w:rPr>
                <w:sz w:val="24"/>
                <w:szCs w:val="24"/>
                <w:lang w:val="es-PE"/>
              </w:rPr>
              <w:t>unidad</w:t>
            </w:r>
            <w:r w:rsidRPr="00986FA2">
              <w:rPr>
                <w:sz w:val="24"/>
                <w:szCs w:val="24"/>
                <w:lang w:val="es-PE"/>
              </w:rPr>
              <w:t>: ya existe “</w:t>
            </w:r>
            <w:r w:rsidR="00986FA2" w:rsidRPr="00986FA2">
              <w:rPr>
                <w:sz w:val="24"/>
                <w:szCs w:val="24"/>
                <w:lang w:val="es-PE"/>
              </w:rPr>
              <w:t>unidad</w:t>
            </w:r>
            <w:r w:rsidRPr="00986FA2">
              <w:rPr>
                <w:sz w:val="24"/>
                <w:szCs w:val="24"/>
                <w:lang w:val="es-PE"/>
              </w:rPr>
              <w:t>”</w:t>
            </w:r>
            <w:r w:rsidR="00986FA2" w:rsidRPr="00986FA2">
              <w:rPr>
                <w:sz w:val="24"/>
                <w:szCs w:val="24"/>
                <w:lang w:val="es-PE"/>
              </w:rPr>
              <w:t>.</w:t>
            </w:r>
          </w:p>
        </w:tc>
      </w:tr>
      <w:tr w:rsidR="00901278" w14:paraId="3709B910" w14:textId="77777777" w:rsidTr="6F93B97B">
        <w:trPr>
          <w:trHeight w:val="375"/>
        </w:trPr>
        <w:tc>
          <w:tcPr>
            <w:tcW w:w="8130" w:type="dxa"/>
            <w:gridSpan w:val="4"/>
          </w:tcPr>
          <w:p w14:paraId="2524A89F" w14:textId="10CB0013" w:rsidR="00901278" w:rsidRDefault="00901278" w:rsidP="0090127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6F93B97B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 xml:space="preserve">Resultados </w:t>
            </w:r>
            <w:r w:rsidRPr="0D8A8E3F">
              <w:rPr>
                <w:rFonts w:ascii="Arial" w:eastAsia="Arial" w:hAnsi="Arial" w:cs="Arial"/>
                <w:b/>
                <w:bCs/>
                <w:sz w:val="24"/>
                <w:szCs w:val="24"/>
                <w:lang w:val="es-PE"/>
              </w:rPr>
              <w:t>Obtenidos</w:t>
            </w:r>
          </w:p>
        </w:tc>
      </w:tr>
      <w:tr w:rsidR="00901278" w14:paraId="685C7E67" w14:textId="77777777" w:rsidTr="6F93B97B">
        <w:trPr>
          <w:trHeight w:val="390"/>
        </w:trPr>
        <w:tc>
          <w:tcPr>
            <w:tcW w:w="8130" w:type="dxa"/>
            <w:gridSpan w:val="4"/>
          </w:tcPr>
          <w:p w14:paraId="39A00099" w14:textId="13D9AB02" w:rsidR="00986FA2" w:rsidRPr="00986FA2" w:rsidRDefault="00986FA2" w:rsidP="00986FA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El sistema muestra mensaje de registro de unidad exitoso.</w:t>
            </w:r>
          </w:p>
          <w:p w14:paraId="4A43CF23" w14:textId="02EE0A63" w:rsidR="00986FA2" w:rsidRPr="00986FA2" w:rsidRDefault="00986FA2" w:rsidP="00986FA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El sistema muestra el mensaje y carga nuevamente el formulario de registro.</w:t>
            </w:r>
          </w:p>
          <w:p w14:paraId="75AA5B37" w14:textId="751D38F3" w:rsidR="00986FA2" w:rsidRPr="00986FA2" w:rsidRDefault="00986FA2" w:rsidP="00986FA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986FA2">
              <w:rPr>
                <w:sz w:val="24"/>
                <w:szCs w:val="24"/>
                <w:lang w:val="es-PE"/>
              </w:rPr>
              <w:t>El sistema muestra el mensaje y carga nuevamente el formulario de registro.</w:t>
            </w:r>
          </w:p>
        </w:tc>
      </w:tr>
      <w:tr w:rsidR="00580938" w14:paraId="768AD61C" w14:textId="77777777" w:rsidTr="6F93B97B">
        <w:trPr>
          <w:trHeight w:val="375"/>
        </w:trPr>
        <w:tc>
          <w:tcPr>
            <w:tcW w:w="8130" w:type="dxa"/>
            <w:gridSpan w:val="4"/>
          </w:tcPr>
          <w:p w14:paraId="3B00F109" w14:textId="4D979F3B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Aprobación del Caso de Prueba: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Si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:  _x_ /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No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 ___</w:t>
            </w:r>
          </w:p>
        </w:tc>
      </w:tr>
      <w:tr w:rsidR="00580938" w14:paraId="4B49C6B5" w14:textId="77777777" w:rsidTr="00EA43BE">
        <w:trPr>
          <w:trHeight w:val="375"/>
        </w:trPr>
        <w:tc>
          <w:tcPr>
            <w:tcW w:w="4065" w:type="dxa"/>
            <w:gridSpan w:val="2"/>
          </w:tcPr>
          <w:p w14:paraId="430D62A0" w14:textId="77777777" w:rsidR="00580938" w:rsidRPr="6F93B97B" w:rsidRDefault="00580938" w:rsidP="0058093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Fecha de aprobación del caso de prueba:</w:t>
            </w:r>
          </w:p>
        </w:tc>
        <w:tc>
          <w:tcPr>
            <w:tcW w:w="4065" w:type="dxa"/>
            <w:gridSpan w:val="2"/>
          </w:tcPr>
          <w:p w14:paraId="78616417" w14:textId="1CA6B8D4" w:rsidR="00580938" w:rsidRPr="6F93B97B" w:rsidRDefault="00580938" w:rsidP="00580938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  <w:lang w:val="es-PE"/>
              </w:rPr>
            </w:pPr>
          </w:p>
        </w:tc>
      </w:tr>
    </w:tbl>
    <w:p w14:paraId="4D23985C" w14:textId="0460BE41" w:rsidR="006A2A41" w:rsidRPr="00261377" w:rsidRDefault="006A2A41" w:rsidP="6F93B97B">
      <w:pPr>
        <w:spacing w:after="200" w:line="276" w:lineRule="auto"/>
        <w:rPr>
          <w:rFonts w:ascii="Arial" w:eastAsia="Arial" w:hAnsi="Arial" w:cs="Arial"/>
          <w:color w:val="000000" w:themeColor="text1"/>
          <w:sz w:val="24"/>
          <w:szCs w:val="24"/>
          <w:lang w:val="es-CO"/>
        </w:rPr>
      </w:pPr>
    </w:p>
    <w:p w14:paraId="4429DE34" w14:textId="6FA67701" w:rsidR="007C7624" w:rsidRPr="007C7624" w:rsidRDefault="2D5C43BC" w:rsidP="00C4336B">
      <w:pPr>
        <w:pStyle w:val="Ttulo2"/>
        <w:numPr>
          <w:ilvl w:val="0"/>
          <w:numId w:val="5"/>
        </w:numPr>
        <w:spacing w:line="360" w:lineRule="auto"/>
        <w:jc w:val="both"/>
      </w:pPr>
      <w:bookmarkStart w:id="10" w:name="_Toc46397315"/>
      <w:r w:rsidRPr="6F93B97B">
        <w:rPr>
          <w:u w:val="words"/>
          <w:lang w:eastAsia="zh-CN"/>
        </w:rPr>
        <w:lastRenderedPageBreak/>
        <w:t>Gestionar Personal</w:t>
      </w:r>
      <w:bookmarkEnd w:id="10"/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70"/>
        <w:gridCol w:w="1995"/>
        <w:gridCol w:w="15"/>
        <w:gridCol w:w="4050"/>
      </w:tblGrid>
      <w:tr w:rsidR="0138B793" w14:paraId="09CC6BB5" w14:textId="77777777" w:rsidTr="00E34C5B">
        <w:trPr>
          <w:trHeight w:val="660"/>
        </w:trPr>
        <w:tc>
          <w:tcPr>
            <w:tcW w:w="8130" w:type="dxa"/>
            <w:gridSpan w:val="4"/>
            <w:shd w:val="clear" w:color="auto" w:fill="BFBFBF" w:themeFill="background1" w:themeFillShade="BF"/>
          </w:tcPr>
          <w:p w14:paraId="064560A4" w14:textId="0A4EBD9C" w:rsidR="0138B793" w:rsidRDefault="0138B793" w:rsidP="0138B793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  <w:p w14:paraId="445C3A1C" w14:textId="7C1323EA" w:rsidR="0138B793" w:rsidRDefault="0138B793" w:rsidP="0138B793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CU3_Gestionar Personal</w:t>
            </w:r>
          </w:p>
        </w:tc>
      </w:tr>
      <w:tr w:rsidR="0138B793" w14:paraId="59B39764" w14:textId="77777777" w:rsidTr="0138B793">
        <w:trPr>
          <w:trHeight w:val="660"/>
        </w:trPr>
        <w:tc>
          <w:tcPr>
            <w:tcW w:w="2070" w:type="dxa"/>
          </w:tcPr>
          <w:p w14:paraId="0B0DC91D" w14:textId="0CCB7B3E" w:rsidR="0138B793" w:rsidRDefault="00311A3C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ID </w:t>
            </w:r>
            <w:r w:rsidR="0138B793"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del caso de prueba</w:t>
            </w:r>
          </w:p>
        </w:tc>
        <w:tc>
          <w:tcPr>
            <w:tcW w:w="6060" w:type="dxa"/>
            <w:gridSpan w:val="3"/>
          </w:tcPr>
          <w:p w14:paraId="232DCE02" w14:textId="06592FAE" w:rsidR="0138B793" w:rsidRDefault="00311A3C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CP003</w:t>
            </w:r>
          </w:p>
        </w:tc>
      </w:tr>
      <w:tr w:rsidR="0138B793" w14:paraId="50F3EA01" w14:textId="77777777" w:rsidTr="0138B793">
        <w:trPr>
          <w:trHeight w:val="375"/>
        </w:trPr>
        <w:tc>
          <w:tcPr>
            <w:tcW w:w="4080" w:type="dxa"/>
            <w:gridSpan w:val="3"/>
          </w:tcPr>
          <w:p w14:paraId="0E49F462" w14:textId="29A22342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Modulo</w:t>
            </w:r>
          </w:p>
        </w:tc>
        <w:tc>
          <w:tcPr>
            <w:tcW w:w="4050" w:type="dxa"/>
          </w:tcPr>
          <w:p w14:paraId="7B1FBFFF" w14:textId="2AE6183A" w:rsidR="0138B793" w:rsidRDefault="5755E987" w:rsidP="0D8A8E3F">
            <w:pPr>
              <w:rPr>
                <w:rFonts w:ascii="Arial" w:eastAsia="Arial" w:hAnsi="Arial" w:cs="Arial"/>
                <w:b/>
              </w:rPr>
            </w:pPr>
            <w:r w:rsidRPr="0D8A8E3F">
              <w:rPr>
                <w:rFonts w:ascii="Arial" w:eastAsia="Arial" w:hAnsi="Arial" w:cs="Arial"/>
                <w:b/>
                <w:bCs/>
              </w:rPr>
              <w:t xml:space="preserve">Paquete </w:t>
            </w:r>
          </w:p>
        </w:tc>
      </w:tr>
      <w:tr w:rsidR="0138B793" w14:paraId="16849D40" w14:textId="77777777" w:rsidTr="0138B793">
        <w:trPr>
          <w:trHeight w:val="375"/>
        </w:trPr>
        <w:tc>
          <w:tcPr>
            <w:tcW w:w="4080" w:type="dxa"/>
            <w:gridSpan w:val="3"/>
          </w:tcPr>
          <w:p w14:paraId="618DFDF7" w14:textId="11E609CE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Gestionar Personal</w:t>
            </w:r>
          </w:p>
        </w:tc>
        <w:tc>
          <w:tcPr>
            <w:tcW w:w="4050" w:type="dxa"/>
          </w:tcPr>
          <w:p w14:paraId="3F30633D" w14:textId="79966D11" w:rsidR="0138B793" w:rsidRDefault="4B0389D1" w:rsidP="0138B793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sz w:val="24"/>
                <w:szCs w:val="24"/>
              </w:rPr>
              <w:t>Mantenimiento</w:t>
            </w:r>
          </w:p>
        </w:tc>
      </w:tr>
      <w:tr w:rsidR="0138B793" w14:paraId="0D8E1D98" w14:textId="77777777" w:rsidTr="0138B793">
        <w:trPr>
          <w:trHeight w:val="375"/>
        </w:trPr>
        <w:tc>
          <w:tcPr>
            <w:tcW w:w="8130" w:type="dxa"/>
            <w:gridSpan w:val="4"/>
          </w:tcPr>
          <w:p w14:paraId="6B06382C" w14:textId="78AAAA0B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Formulario</w:t>
            </w:r>
          </w:p>
        </w:tc>
      </w:tr>
      <w:tr w:rsidR="0138B793" w14:paraId="2237A873" w14:textId="77777777" w:rsidTr="0138B793">
        <w:trPr>
          <w:trHeight w:val="390"/>
        </w:trPr>
        <w:tc>
          <w:tcPr>
            <w:tcW w:w="8130" w:type="dxa"/>
            <w:gridSpan w:val="4"/>
          </w:tcPr>
          <w:p w14:paraId="029D0641" w14:textId="5E68D5AB" w:rsidR="0138B793" w:rsidRDefault="0138B793" w:rsidP="0138B793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Formulario de Registro de Personal</w:t>
            </w:r>
          </w:p>
        </w:tc>
      </w:tr>
      <w:tr w:rsidR="00580938" w14:paraId="6D31B88D" w14:textId="77777777" w:rsidTr="00EA65C4">
        <w:trPr>
          <w:trHeight w:val="390"/>
        </w:trPr>
        <w:tc>
          <w:tcPr>
            <w:tcW w:w="4065" w:type="dxa"/>
            <w:gridSpan w:val="2"/>
          </w:tcPr>
          <w:p w14:paraId="6DF428EF" w14:textId="77777777" w:rsidR="00580938" w:rsidRDefault="00580938" w:rsidP="0058093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Responsable</w:t>
            </w:r>
          </w:p>
        </w:tc>
        <w:tc>
          <w:tcPr>
            <w:tcW w:w="4065" w:type="dxa"/>
            <w:gridSpan w:val="2"/>
          </w:tcPr>
          <w:p w14:paraId="3D9F46DC" w14:textId="1F20BC0B" w:rsidR="00580938" w:rsidRDefault="00580938" w:rsidP="0058093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Fecha de Creación: </w:t>
            </w:r>
            <w:r w:rsidRPr="001B5FA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08/07/20</w:t>
            </w:r>
          </w:p>
        </w:tc>
      </w:tr>
      <w:tr w:rsidR="00580938" w14:paraId="3E95813A" w14:textId="77777777" w:rsidTr="00495C4D">
        <w:trPr>
          <w:trHeight w:val="390"/>
        </w:trPr>
        <w:tc>
          <w:tcPr>
            <w:tcW w:w="4065" w:type="dxa"/>
            <w:gridSpan w:val="2"/>
          </w:tcPr>
          <w:p w14:paraId="366BC200" w14:textId="77777777" w:rsidR="00580938" w:rsidRDefault="00580938" w:rsidP="0058093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Orestes Ramirez</w:t>
            </w:r>
          </w:p>
        </w:tc>
        <w:tc>
          <w:tcPr>
            <w:tcW w:w="4065" w:type="dxa"/>
            <w:gridSpan w:val="2"/>
          </w:tcPr>
          <w:p w14:paraId="7F3DD1D9" w14:textId="45DAAC24" w:rsidR="00580938" w:rsidRDefault="00580938" w:rsidP="00580938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Fecha de Ejecución:</w:t>
            </w:r>
          </w:p>
        </w:tc>
      </w:tr>
      <w:tr w:rsidR="00580938" w14:paraId="44852173" w14:textId="77777777" w:rsidTr="0138B793">
        <w:trPr>
          <w:trHeight w:val="375"/>
        </w:trPr>
        <w:tc>
          <w:tcPr>
            <w:tcW w:w="8130" w:type="dxa"/>
            <w:gridSpan w:val="4"/>
          </w:tcPr>
          <w:p w14:paraId="1D78F614" w14:textId="38ACD0D8" w:rsidR="00580938" w:rsidRPr="0138B793" w:rsidRDefault="00580938" w:rsidP="00580938">
            <w:pPr>
              <w:spacing w:after="12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0580938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Flujo de pasos de la Prueba</w:t>
            </w:r>
          </w:p>
        </w:tc>
      </w:tr>
      <w:tr w:rsidR="00580938" w14:paraId="6F577781" w14:textId="77777777" w:rsidTr="0138B793">
        <w:trPr>
          <w:trHeight w:val="375"/>
        </w:trPr>
        <w:tc>
          <w:tcPr>
            <w:tcW w:w="8130" w:type="dxa"/>
            <w:gridSpan w:val="4"/>
          </w:tcPr>
          <w:p w14:paraId="344BFC01" w14:textId="71D3C80A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Descripción de la prueba</w:t>
            </w:r>
          </w:p>
        </w:tc>
      </w:tr>
      <w:tr w:rsidR="00580938" w14:paraId="6EBEB147" w14:textId="77777777" w:rsidTr="0138B793">
        <w:trPr>
          <w:trHeight w:val="375"/>
        </w:trPr>
        <w:tc>
          <w:tcPr>
            <w:tcW w:w="8130" w:type="dxa"/>
            <w:gridSpan w:val="4"/>
          </w:tcPr>
          <w:p w14:paraId="3F0EF879" w14:textId="07CFCA18" w:rsidR="00876AE4" w:rsidRPr="00234E7B" w:rsidRDefault="00234E7B" w:rsidP="00234E7B">
            <w:pPr>
              <w:pStyle w:val="Prrafodelista"/>
              <w:numPr>
                <w:ilvl w:val="0"/>
                <w:numId w:val="14"/>
              </w:numPr>
              <w:spacing w:after="120"/>
              <w:jc w:val="both"/>
              <w:rPr>
                <w:sz w:val="24"/>
                <w:szCs w:val="24"/>
                <w:lang w:val="es-PE"/>
              </w:rPr>
            </w:pPr>
            <w:r w:rsidRPr="00234E7B">
              <w:rPr>
                <w:sz w:val="24"/>
                <w:szCs w:val="24"/>
                <w:lang w:val="es-PE"/>
              </w:rPr>
              <w:t>El administrador hace</w:t>
            </w:r>
            <w:r w:rsidR="00D50056" w:rsidRPr="00234E7B">
              <w:rPr>
                <w:sz w:val="24"/>
                <w:szCs w:val="24"/>
                <w:lang w:val="es-PE"/>
              </w:rPr>
              <w:t xml:space="preserve"> clic en el </w:t>
            </w:r>
            <w:r w:rsidR="005215D9" w:rsidRPr="00234E7B">
              <w:rPr>
                <w:sz w:val="24"/>
                <w:szCs w:val="24"/>
                <w:lang w:val="es-PE"/>
              </w:rPr>
              <w:t>botón registrar</w:t>
            </w:r>
            <w:r w:rsidR="00555455" w:rsidRPr="00234E7B">
              <w:rPr>
                <w:sz w:val="24"/>
                <w:szCs w:val="24"/>
                <w:lang w:val="es-PE"/>
              </w:rPr>
              <w:t xml:space="preserve"> </w:t>
            </w:r>
            <w:r w:rsidR="00EC348F" w:rsidRPr="00234E7B">
              <w:rPr>
                <w:sz w:val="24"/>
                <w:szCs w:val="24"/>
                <w:lang w:val="es-PE"/>
              </w:rPr>
              <w:t>nue</w:t>
            </w:r>
            <w:r w:rsidR="00887E1F" w:rsidRPr="00234E7B">
              <w:rPr>
                <w:sz w:val="24"/>
                <w:szCs w:val="24"/>
                <w:lang w:val="es-PE"/>
              </w:rPr>
              <w:t>vo personal</w:t>
            </w:r>
            <w:r w:rsidR="00555455" w:rsidRPr="00234E7B">
              <w:rPr>
                <w:sz w:val="24"/>
                <w:szCs w:val="24"/>
                <w:lang w:val="es-PE"/>
              </w:rPr>
              <w:t>.</w:t>
            </w:r>
            <w:r w:rsidR="005E618F" w:rsidRPr="00234E7B">
              <w:rPr>
                <w:sz w:val="24"/>
                <w:szCs w:val="24"/>
                <w:lang w:val="es-PE"/>
              </w:rPr>
              <w:t xml:space="preserve"> Ingreso de datos en campos de </w:t>
            </w:r>
            <w:r w:rsidR="005E618F" w:rsidRPr="00234E7B">
              <w:rPr>
                <w:color w:val="000000" w:themeColor="text1"/>
                <w:sz w:val="24"/>
                <w:szCs w:val="24"/>
                <w:lang w:val="es-PE"/>
              </w:rPr>
              <w:t>Nombre, Apellido, DNI, Domicilio, Celular, Tipo de Personal.</w:t>
            </w:r>
          </w:p>
          <w:p w14:paraId="48B33FF8" w14:textId="77777777" w:rsidR="00580938" w:rsidRPr="00234E7B" w:rsidRDefault="000A728D" w:rsidP="00234E7B">
            <w:pPr>
              <w:pStyle w:val="Prrafodelista"/>
              <w:numPr>
                <w:ilvl w:val="0"/>
                <w:numId w:val="14"/>
              </w:numPr>
              <w:spacing w:after="120"/>
              <w:jc w:val="both"/>
              <w:rPr>
                <w:color w:val="000000" w:themeColor="text1"/>
                <w:sz w:val="24"/>
                <w:szCs w:val="24"/>
              </w:rPr>
            </w:pPr>
            <w:r w:rsidRPr="00234E7B">
              <w:rPr>
                <w:color w:val="000000" w:themeColor="text1"/>
                <w:sz w:val="24"/>
                <w:szCs w:val="24"/>
              </w:rPr>
              <w:t>Se envía el formulario con campos vacíos o con valores incorrectos.</w:t>
            </w:r>
          </w:p>
          <w:p w14:paraId="7517276A" w14:textId="29688AF6" w:rsidR="000A728D" w:rsidRPr="00234E7B" w:rsidRDefault="00BD20FE" w:rsidP="00234E7B">
            <w:pPr>
              <w:pStyle w:val="Prrafodelista"/>
              <w:numPr>
                <w:ilvl w:val="0"/>
                <w:numId w:val="14"/>
              </w:numPr>
              <w:spacing w:after="120"/>
              <w:jc w:val="both"/>
              <w:rPr>
                <w:color w:val="000000" w:themeColor="text1"/>
                <w:sz w:val="24"/>
                <w:szCs w:val="24"/>
              </w:rPr>
            </w:pPr>
            <w:r w:rsidRPr="00234E7B">
              <w:rPr>
                <w:color w:val="000000" w:themeColor="text1"/>
                <w:sz w:val="24"/>
                <w:szCs w:val="24"/>
              </w:rPr>
              <w:t xml:space="preserve">Se registra un personal </w:t>
            </w:r>
            <w:r w:rsidR="00234E7B" w:rsidRPr="00234E7B">
              <w:rPr>
                <w:color w:val="000000" w:themeColor="text1"/>
                <w:sz w:val="24"/>
                <w:szCs w:val="24"/>
              </w:rPr>
              <w:t>nuevamente.</w:t>
            </w:r>
          </w:p>
        </w:tc>
      </w:tr>
      <w:tr w:rsidR="00580938" w14:paraId="736967E5" w14:textId="77777777" w:rsidTr="0138B793">
        <w:trPr>
          <w:trHeight w:val="375"/>
        </w:trPr>
        <w:tc>
          <w:tcPr>
            <w:tcW w:w="8130" w:type="dxa"/>
            <w:gridSpan w:val="4"/>
          </w:tcPr>
          <w:p w14:paraId="7067A3C8" w14:textId="6D9130BC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Resultados esperados</w:t>
            </w:r>
          </w:p>
        </w:tc>
      </w:tr>
      <w:tr w:rsidR="00580938" w14:paraId="11F96819" w14:textId="77777777" w:rsidTr="0138B793">
        <w:trPr>
          <w:trHeight w:val="375"/>
        </w:trPr>
        <w:tc>
          <w:tcPr>
            <w:tcW w:w="8130" w:type="dxa"/>
            <w:gridSpan w:val="4"/>
          </w:tcPr>
          <w:p w14:paraId="4F8C8554" w14:textId="637DD2DB" w:rsidR="00555455" w:rsidRPr="00234E7B" w:rsidRDefault="00EC348F" w:rsidP="00234E7B">
            <w:pPr>
              <w:pStyle w:val="Prrafodelista"/>
              <w:numPr>
                <w:ilvl w:val="0"/>
                <w:numId w:val="1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La aplicación carga el formulario de registrar nuev</w:t>
            </w:r>
            <w:r w:rsidR="00604227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o personal </w:t>
            </w: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y se llena los campos.</w:t>
            </w:r>
          </w:p>
          <w:p w14:paraId="28C8D9E6" w14:textId="77777777" w:rsidR="00580938" w:rsidRPr="00234E7B" w:rsidRDefault="00580938" w:rsidP="00234E7B">
            <w:pPr>
              <w:pStyle w:val="Prrafodelista"/>
              <w:numPr>
                <w:ilvl w:val="0"/>
                <w:numId w:val="1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Mensaje de</w:t>
            </w:r>
            <w:r w:rsidR="007C36DB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 campos vacos en el formulario.</w:t>
            </w:r>
          </w:p>
          <w:p w14:paraId="54C02CC3" w14:textId="043F16F8" w:rsidR="007C36DB" w:rsidRPr="00234E7B" w:rsidRDefault="00914748" w:rsidP="00234E7B">
            <w:pPr>
              <w:pStyle w:val="Prrafodelista"/>
              <w:numPr>
                <w:ilvl w:val="0"/>
                <w:numId w:val="15"/>
              </w:numPr>
              <w:spacing w:after="120"/>
              <w:jc w:val="both"/>
              <w:rPr>
                <w:color w:val="000000" w:themeColor="text1"/>
                <w:sz w:val="24"/>
                <w:szCs w:val="24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Mensaje de error de usuario: </w:t>
            </w:r>
            <w:r w:rsidR="00A664DA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El </w:t>
            </w:r>
            <w:r w:rsidR="00087087" w:rsidRPr="00234E7B">
              <w:rPr>
                <w:color w:val="000000" w:themeColor="text1"/>
                <w:sz w:val="24"/>
                <w:szCs w:val="24"/>
                <w:lang w:val="es-PE"/>
              </w:rPr>
              <w:t>personal</w:t>
            </w:r>
            <w:r w:rsidR="00A664DA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 ya existe “</w:t>
            </w:r>
            <w:r w:rsidR="00087087" w:rsidRPr="00234E7B">
              <w:rPr>
                <w:color w:val="000000" w:themeColor="text1"/>
                <w:sz w:val="24"/>
                <w:szCs w:val="24"/>
                <w:lang w:val="es-PE"/>
              </w:rPr>
              <w:t>personal</w:t>
            </w:r>
            <w:r w:rsidR="00A664DA" w:rsidRPr="00234E7B">
              <w:rPr>
                <w:color w:val="000000" w:themeColor="text1"/>
                <w:sz w:val="24"/>
                <w:szCs w:val="24"/>
                <w:lang w:val="es-PE"/>
              </w:rPr>
              <w:t>”, por favor utilice otro</w:t>
            </w:r>
            <w:r w:rsidR="00087087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 nombre de personal.</w:t>
            </w:r>
          </w:p>
        </w:tc>
      </w:tr>
      <w:tr w:rsidR="00580938" w14:paraId="5CD24E7C" w14:textId="77777777" w:rsidTr="0138B793">
        <w:trPr>
          <w:trHeight w:val="375"/>
        </w:trPr>
        <w:tc>
          <w:tcPr>
            <w:tcW w:w="8130" w:type="dxa"/>
            <w:gridSpan w:val="4"/>
          </w:tcPr>
          <w:p w14:paraId="2BB8963A" w14:textId="446FDC95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138B793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Resultados </w:t>
            </w: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Obtenidos</w:t>
            </w:r>
          </w:p>
        </w:tc>
      </w:tr>
      <w:tr w:rsidR="00580938" w14:paraId="544E5033" w14:textId="77777777" w:rsidTr="0138B793">
        <w:trPr>
          <w:trHeight w:val="390"/>
        </w:trPr>
        <w:tc>
          <w:tcPr>
            <w:tcW w:w="8130" w:type="dxa"/>
            <w:gridSpan w:val="4"/>
          </w:tcPr>
          <w:p w14:paraId="24739570" w14:textId="75243106" w:rsidR="00580938" w:rsidRPr="00234E7B" w:rsidRDefault="008E606D" w:rsidP="00234E7B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El sistema muestra m</w:t>
            </w:r>
            <w:r w:rsidR="00E42B35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ensaje </w:t>
            </w:r>
            <w:r w:rsidR="00DC571B" w:rsidRPr="00234E7B">
              <w:rPr>
                <w:color w:val="000000" w:themeColor="text1"/>
                <w:sz w:val="24"/>
                <w:szCs w:val="24"/>
                <w:lang w:val="es-PE"/>
              </w:rPr>
              <w:t>de Registro</w:t>
            </w:r>
            <w:r w:rsidR="00580938"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 de personal exitoso.</w:t>
            </w:r>
          </w:p>
          <w:p w14:paraId="052E6065" w14:textId="77777777" w:rsidR="004C4E93" w:rsidRPr="00234E7B" w:rsidRDefault="004C4E93" w:rsidP="00234E7B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 xml:space="preserve">El sistema muestra el mensaje y carga nuevamente </w:t>
            </w:r>
            <w:r w:rsidR="008E606D" w:rsidRPr="00234E7B">
              <w:rPr>
                <w:color w:val="000000" w:themeColor="text1"/>
                <w:sz w:val="24"/>
                <w:szCs w:val="24"/>
                <w:lang w:val="es-PE"/>
              </w:rPr>
              <w:t>el formulario de registro.</w:t>
            </w:r>
          </w:p>
          <w:p w14:paraId="1F70E64F" w14:textId="49DF339A" w:rsidR="008E606D" w:rsidRPr="00234E7B" w:rsidRDefault="008E606D" w:rsidP="00234E7B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234E7B">
              <w:rPr>
                <w:color w:val="000000" w:themeColor="text1"/>
                <w:sz w:val="24"/>
                <w:szCs w:val="24"/>
                <w:lang w:val="es-PE"/>
              </w:rPr>
              <w:t>El sistema muestra el mensaje y carga nuevamente el formulario de registro.</w:t>
            </w:r>
          </w:p>
        </w:tc>
      </w:tr>
      <w:tr w:rsidR="00580938" w14:paraId="278C155E" w14:textId="77777777" w:rsidTr="0138B793">
        <w:trPr>
          <w:trHeight w:val="375"/>
        </w:trPr>
        <w:tc>
          <w:tcPr>
            <w:tcW w:w="8130" w:type="dxa"/>
            <w:gridSpan w:val="4"/>
          </w:tcPr>
          <w:p w14:paraId="14667CB7" w14:textId="52707241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Aprobación del Caso de Prueba: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Si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:  _x_ /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No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 ___</w:t>
            </w:r>
          </w:p>
        </w:tc>
      </w:tr>
      <w:tr w:rsidR="00580938" w14:paraId="2D2F00BE" w14:textId="77777777" w:rsidTr="002B3B7F">
        <w:trPr>
          <w:trHeight w:val="375"/>
        </w:trPr>
        <w:tc>
          <w:tcPr>
            <w:tcW w:w="4065" w:type="dxa"/>
            <w:gridSpan w:val="2"/>
          </w:tcPr>
          <w:p w14:paraId="3AC18A1C" w14:textId="77777777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Fecha de aprobación del caso de prueba:</w:t>
            </w:r>
          </w:p>
        </w:tc>
        <w:tc>
          <w:tcPr>
            <w:tcW w:w="4065" w:type="dxa"/>
            <w:gridSpan w:val="2"/>
          </w:tcPr>
          <w:p w14:paraId="258D47EA" w14:textId="459D3330" w:rsidR="00580938" w:rsidRDefault="00580938" w:rsidP="00580938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4223B1AD" w14:textId="5E4A1DE8" w:rsidR="006A2A41" w:rsidRPr="00261377" w:rsidRDefault="006A2A41" w:rsidP="27DCE1DD">
      <w:pPr>
        <w:pStyle w:val="Ttulo2"/>
        <w:spacing w:line="360" w:lineRule="auto"/>
        <w:jc w:val="both"/>
        <w:rPr>
          <w:u w:val="words"/>
          <w:lang w:eastAsia="zh-CN"/>
        </w:rPr>
      </w:pPr>
    </w:p>
    <w:p w14:paraId="1ABDC2D0" w14:textId="168D309B" w:rsidR="006A2A41" w:rsidRPr="00261377" w:rsidRDefault="0095029E" w:rsidP="00C4336B">
      <w:pPr>
        <w:pStyle w:val="Ttulo2"/>
        <w:numPr>
          <w:ilvl w:val="0"/>
          <w:numId w:val="5"/>
        </w:numPr>
        <w:spacing w:line="360" w:lineRule="auto"/>
        <w:jc w:val="both"/>
      </w:pPr>
      <w:r>
        <w:rPr>
          <w:rStyle w:val="normaltextrun"/>
          <w:color w:val="000000" w:themeColor="text1"/>
          <w:lang w:val="es-ES"/>
        </w:rPr>
        <w:lastRenderedPageBreak/>
        <w:t>Enviar mensaje y notificación</w:t>
      </w: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70"/>
        <w:gridCol w:w="1995"/>
        <w:gridCol w:w="15"/>
        <w:gridCol w:w="4050"/>
      </w:tblGrid>
      <w:tr w:rsidR="27DCE1DD" w14:paraId="413822B1" w14:textId="77777777" w:rsidTr="27DCE1DD">
        <w:trPr>
          <w:trHeight w:val="660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EFF4B3C" w14:textId="43C3AF86" w:rsidR="27DCE1DD" w:rsidRDefault="27DCE1DD" w:rsidP="27DCE1DD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  <w:p w14:paraId="6DF9E839" w14:textId="3954829D" w:rsidR="27DCE1DD" w:rsidRDefault="27DCE1DD" w:rsidP="27DCE1DD">
            <w:pPr>
              <w:jc w:val="center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CU_EnviarMensajeNotificacion</w:t>
            </w:r>
          </w:p>
        </w:tc>
      </w:tr>
      <w:tr w:rsidR="27DCE1DD" w14:paraId="43A20DCE" w14:textId="77777777" w:rsidTr="27DCE1DD">
        <w:trPr>
          <w:trHeight w:val="660"/>
        </w:trPr>
        <w:tc>
          <w:tcPr>
            <w:tcW w:w="2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F450D9" w14:textId="75354566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ID del caso de prueba</w:t>
            </w:r>
          </w:p>
        </w:tc>
        <w:tc>
          <w:tcPr>
            <w:tcW w:w="60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5BAE0" w14:textId="407AE7FF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CP004</w:t>
            </w:r>
          </w:p>
        </w:tc>
      </w:tr>
      <w:tr w:rsidR="27DCE1DD" w14:paraId="2A96A750" w14:textId="77777777" w:rsidTr="27DCE1DD">
        <w:trPr>
          <w:trHeight w:val="375"/>
        </w:trPr>
        <w:tc>
          <w:tcPr>
            <w:tcW w:w="40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621F93" w14:textId="32DA32EC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Modulo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0023B25" w14:textId="0E00225A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Paquete</w:t>
            </w:r>
          </w:p>
        </w:tc>
      </w:tr>
      <w:tr w:rsidR="27DCE1DD" w14:paraId="24C1179C" w14:textId="77777777" w:rsidTr="27DCE1DD">
        <w:trPr>
          <w:trHeight w:val="375"/>
        </w:trPr>
        <w:tc>
          <w:tcPr>
            <w:tcW w:w="408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4CD2BF" w14:textId="62C3E0F9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Enviar Mensaje y Notificación</w:t>
            </w:r>
          </w:p>
        </w:tc>
        <w:tc>
          <w:tcPr>
            <w:tcW w:w="40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49AB005" w14:textId="24D3763C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sz w:val="24"/>
                <w:szCs w:val="24"/>
              </w:rPr>
              <w:t>Mantenimiento</w:t>
            </w:r>
          </w:p>
        </w:tc>
      </w:tr>
      <w:tr w:rsidR="27DCE1DD" w14:paraId="536A6FBA" w14:textId="77777777" w:rsidTr="27DCE1DD">
        <w:trPr>
          <w:trHeight w:val="375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E9776F" w14:textId="1AE178DD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Formulario</w:t>
            </w:r>
          </w:p>
        </w:tc>
      </w:tr>
      <w:tr w:rsidR="27DCE1DD" w14:paraId="0226A7EC" w14:textId="77777777" w:rsidTr="27DCE1DD">
        <w:trPr>
          <w:trHeight w:val="390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B9BF73" w14:textId="32983A97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Formulario de Envió de Mensaje</w:t>
            </w:r>
          </w:p>
        </w:tc>
      </w:tr>
      <w:tr w:rsidR="27DCE1DD" w14:paraId="0B4DD5B4" w14:textId="77777777" w:rsidTr="27DCE1DD">
        <w:trPr>
          <w:trHeight w:val="390"/>
        </w:trPr>
        <w:tc>
          <w:tcPr>
            <w:tcW w:w="40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617F99" w14:textId="360C3EE5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Responsable</w:t>
            </w:r>
          </w:p>
        </w:tc>
        <w:tc>
          <w:tcPr>
            <w:tcW w:w="406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758D85D" w14:textId="654D43C3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Fecha de Creación: </w:t>
            </w:r>
            <w:r w:rsidRPr="27DCE1D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08/07/20</w:t>
            </w:r>
          </w:p>
        </w:tc>
      </w:tr>
      <w:tr w:rsidR="27DCE1DD" w14:paraId="0C12070B" w14:textId="77777777" w:rsidTr="27DCE1DD">
        <w:trPr>
          <w:trHeight w:val="390"/>
        </w:trPr>
        <w:tc>
          <w:tcPr>
            <w:tcW w:w="40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859432" w14:textId="22A2C0A8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Leydi Huallpa </w:t>
            </w:r>
          </w:p>
        </w:tc>
        <w:tc>
          <w:tcPr>
            <w:tcW w:w="40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893BE94" w14:textId="7044C87B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Fecha de Ejecución:</w:t>
            </w:r>
          </w:p>
        </w:tc>
      </w:tr>
      <w:tr w:rsidR="27DCE1DD" w14:paraId="6DE2D1D5" w14:textId="77777777" w:rsidTr="27DCE1DD">
        <w:trPr>
          <w:trHeight w:val="375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84DC0F" w14:textId="7E8F5AAE" w:rsidR="27DCE1DD" w:rsidRDefault="27DCE1DD" w:rsidP="27DCE1DD">
            <w:pPr>
              <w:jc w:val="center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Flujo de pasos de la Prueba</w:t>
            </w:r>
          </w:p>
        </w:tc>
      </w:tr>
      <w:tr w:rsidR="27DCE1DD" w14:paraId="607D0203" w14:textId="77777777" w:rsidTr="27DCE1DD">
        <w:trPr>
          <w:trHeight w:val="375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18E560" w14:textId="05D5A340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Descripción de la prueba</w:t>
            </w:r>
          </w:p>
        </w:tc>
      </w:tr>
      <w:tr w:rsidR="27DCE1DD" w14:paraId="639A51DC" w14:textId="77777777" w:rsidTr="27DCE1DD">
        <w:trPr>
          <w:trHeight w:val="375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997F6" w14:textId="3F17835D" w:rsidR="27DCE1DD" w:rsidRDefault="27DCE1DD" w:rsidP="27DCE1DD">
            <w:pPr>
              <w:pStyle w:val="Prrafodelista"/>
              <w:numPr>
                <w:ilvl w:val="0"/>
                <w:numId w:val="28"/>
              </w:numPr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27DCE1DD">
              <w:rPr>
                <w:sz w:val="24"/>
                <w:szCs w:val="24"/>
              </w:rPr>
              <w:t>Se hace clic en el menú de Enviar mensaje.</w:t>
            </w:r>
          </w:p>
          <w:p w14:paraId="2492D69B" w14:textId="5B4E9C7E" w:rsidR="27DCE1DD" w:rsidRDefault="27DCE1DD" w:rsidP="27DCE1DD">
            <w:pPr>
              <w:pStyle w:val="Prrafodelista"/>
              <w:numPr>
                <w:ilvl w:val="0"/>
                <w:numId w:val="28"/>
              </w:numPr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27DCE1DD">
              <w:rPr>
                <w:sz w:val="24"/>
                <w:szCs w:val="24"/>
              </w:rPr>
              <w:t>Selecciona y no envía mensaje.</w:t>
            </w:r>
            <w:r w:rsidRPr="27DCE1DD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0592DADE" w14:textId="7DBB4B82" w:rsidR="27DCE1DD" w:rsidRDefault="27DCE1DD" w:rsidP="27DCE1DD">
            <w:pPr>
              <w:pStyle w:val="Prrafodelista"/>
              <w:numPr>
                <w:ilvl w:val="0"/>
                <w:numId w:val="28"/>
              </w:numPr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</w:rPr>
            </w:pPr>
            <w:r w:rsidRPr="27DCE1DD">
              <w:rPr>
                <w:color w:val="000000" w:themeColor="text1"/>
                <w:sz w:val="24"/>
                <w:szCs w:val="24"/>
              </w:rPr>
              <w:t>Se envía el recorrido sin capturar los datos.</w:t>
            </w:r>
          </w:p>
        </w:tc>
      </w:tr>
      <w:tr w:rsidR="27DCE1DD" w14:paraId="7EE275FA" w14:textId="77777777" w:rsidTr="27DCE1DD">
        <w:trPr>
          <w:trHeight w:val="375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04F0C6" w14:textId="55614811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Resultados esperados</w:t>
            </w:r>
          </w:p>
        </w:tc>
      </w:tr>
      <w:tr w:rsidR="27DCE1DD" w14:paraId="3C78E642" w14:textId="77777777" w:rsidTr="27DCE1DD">
        <w:trPr>
          <w:trHeight w:val="375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275C2E" w14:textId="431396B6" w:rsidR="27DCE1DD" w:rsidRDefault="27DCE1DD" w:rsidP="27DCE1DD">
            <w:pPr>
              <w:pStyle w:val="Prrafodelista"/>
              <w:numPr>
                <w:ilvl w:val="0"/>
                <w:numId w:val="27"/>
              </w:numPr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</w:rPr>
            </w:pPr>
            <w:r w:rsidRPr="27DCE1DD">
              <w:rPr>
                <w:color w:val="000000" w:themeColor="text1"/>
                <w:sz w:val="24"/>
                <w:szCs w:val="24"/>
              </w:rPr>
              <w:t>Sistema carga la vista para enviar mensaje.</w:t>
            </w:r>
          </w:p>
          <w:p w14:paraId="177B8CDC" w14:textId="2439DED5" w:rsidR="27DCE1DD" w:rsidRDefault="27DCE1DD" w:rsidP="27DCE1DD">
            <w:pPr>
              <w:pStyle w:val="Prrafodelista"/>
              <w:numPr>
                <w:ilvl w:val="0"/>
                <w:numId w:val="27"/>
              </w:numPr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</w:rPr>
            </w:pPr>
            <w:r w:rsidRPr="27DCE1DD">
              <w:rPr>
                <w:color w:val="000000" w:themeColor="text1"/>
                <w:sz w:val="24"/>
                <w:szCs w:val="24"/>
              </w:rPr>
              <w:t>Carga la vista y muestra un error de datos.</w:t>
            </w:r>
          </w:p>
        </w:tc>
      </w:tr>
      <w:tr w:rsidR="27DCE1DD" w14:paraId="16F2BBA9" w14:textId="77777777" w:rsidTr="27DCE1DD">
        <w:trPr>
          <w:trHeight w:val="375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5F711B" w14:textId="5DCEB180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Resultados Obtenidos</w:t>
            </w:r>
          </w:p>
        </w:tc>
      </w:tr>
      <w:tr w:rsidR="27DCE1DD" w14:paraId="469530D8" w14:textId="77777777" w:rsidTr="27DCE1DD">
        <w:trPr>
          <w:trHeight w:val="390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BC5CF9" w14:textId="5252C21C" w:rsidR="27DCE1DD" w:rsidRDefault="27DCE1DD" w:rsidP="27DCE1DD">
            <w:pPr>
              <w:pStyle w:val="Prrafodelista"/>
              <w:numPr>
                <w:ilvl w:val="0"/>
                <w:numId w:val="26"/>
              </w:numPr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</w:rPr>
            </w:pPr>
            <w:r w:rsidRPr="27DCE1DD">
              <w:rPr>
                <w:color w:val="000000" w:themeColor="text1"/>
                <w:sz w:val="24"/>
                <w:szCs w:val="24"/>
              </w:rPr>
              <w:t>El usuario recibe el mensaje.</w:t>
            </w:r>
          </w:p>
          <w:p w14:paraId="1FC657DB" w14:textId="799F3438" w:rsidR="27DCE1DD" w:rsidRDefault="27DCE1DD" w:rsidP="27DCE1DD">
            <w:pPr>
              <w:pStyle w:val="Prrafodelista"/>
              <w:numPr>
                <w:ilvl w:val="0"/>
                <w:numId w:val="26"/>
              </w:numPr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</w:rPr>
            </w:pPr>
            <w:r w:rsidRPr="27DCE1DD">
              <w:rPr>
                <w:color w:val="000000" w:themeColor="text1"/>
                <w:sz w:val="24"/>
                <w:szCs w:val="24"/>
              </w:rPr>
              <w:t>El usuario no recibe el mensaje.</w:t>
            </w:r>
          </w:p>
        </w:tc>
      </w:tr>
      <w:tr w:rsidR="27DCE1DD" w14:paraId="379C20D0" w14:textId="77777777" w:rsidTr="27DCE1DD">
        <w:trPr>
          <w:trHeight w:val="375"/>
        </w:trPr>
        <w:tc>
          <w:tcPr>
            <w:tcW w:w="81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545CC4" w14:textId="5E347991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Aprobación del Caso de Prueba:</w:t>
            </w:r>
            <w:r w:rsidRPr="27DCE1DD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 </w:t>
            </w:r>
            <w:r w:rsidRPr="27DCE1D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Si:  _x_ / No: ___</w:t>
            </w:r>
          </w:p>
        </w:tc>
      </w:tr>
      <w:tr w:rsidR="27DCE1DD" w14:paraId="127050C7" w14:textId="77777777" w:rsidTr="27DCE1DD">
        <w:trPr>
          <w:trHeight w:val="375"/>
        </w:trPr>
        <w:tc>
          <w:tcPr>
            <w:tcW w:w="40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05BE56" w14:textId="0203AD5A" w:rsidR="27DCE1DD" w:rsidRDefault="27DCE1DD" w:rsidP="27DCE1DD">
            <w:pPr>
              <w:jc w:val="both"/>
            </w:pPr>
            <w:r w:rsidRPr="27DCE1DD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Fecha de aprobación del caso de prueba:</w:t>
            </w:r>
          </w:p>
        </w:tc>
        <w:tc>
          <w:tcPr>
            <w:tcW w:w="406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8DE437F" w14:textId="036F02EB" w:rsidR="27DCE1DD" w:rsidRDefault="27DCE1DD" w:rsidP="27DCE1DD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2D654D97" w14:textId="6C8B2AC8" w:rsidR="00F415FF" w:rsidRDefault="00F415FF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1A449F76" w14:textId="7453707A" w:rsidR="00F415FF" w:rsidRDefault="00F415FF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400EFDB1" w14:textId="6D969210" w:rsidR="00F415FF" w:rsidRDefault="00F415FF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446E7350" w14:textId="5C4A9582" w:rsidR="003D0605" w:rsidRDefault="003D0605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34568713" w14:textId="7688BE7D" w:rsidR="003D0605" w:rsidRDefault="003D0605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7700B266" w14:textId="70C8EFF5" w:rsidR="003D0605" w:rsidRDefault="003D0605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67AA8269" w14:textId="1359F274" w:rsidR="003D0605" w:rsidRDefault="003D0605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1B8D3428" w14:textId="77777777" w:rsidR="003D0605" w:rsidRDefault="003D0605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1FA52AA2" w14:textId="3161D64C" w:rsidR="00F415FF" w:rsidRDefault="00F415FF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1166E81F" w14:textId="77777777" w:rsidR="00F415FF" w:rsidRPr="00261377" w:rsidRDefault="00F415FF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473FAC51" w14:textId="77CD594A" w:rsidR="007C7624" w:rsidRPr="007C7624" w:rsidRDefault="2D5C43BC" w:rsidP="00C4336B">
      <w:pPr>
        <w:pStyle w:val="Ttulo2"/>
        <w:numPr>
          <w:ilvl w:val="0"/>
          <w:numId w:val="5"/>
        </w:numPr>
        <w:spacing w:line="360" w:lineRule="auto"/>
        <w:jc w:val="both"/>
      </w:pPr>
      <w:bookmarkStart w:id="11" w:name="_Toc46397317"/>
      <w:r w:rsidRPr="6F93B97B">
        <w:rPr>
          <w:u w:val="words"/>
          <w:lang w:eastAsia="zh-CN"/>
        </w:rPr>
        <w:lastRenderedPageBreak/>
        <w:t>Ver Unidad</w:t>
      </w:r>
      <w:bookmarkEnd w:id="11"/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70"/>
        <w:gridCol w:w="1995"/>
        <w:gridCol w:w="15"/>
        <w:gridCol w:w="4050"/>
      </w:tblGrid>
      <w:tr w:rsidR="69D21E6A" w14:paraId="35F2E7D2" w14:textId="77777777" w:rsidTr="00E34C5B">
        <w:trPr>
          <w:trHeight w:val="660"/>
        </w:trPr>
        <w:tc>
          <w:tcPr>
            <w:tcW w:w="8130" w:type="dxa"/>
            <w:gridSpan w:val="4"/>
            <w:shd w:val="clear" w:color="auto" w:fill="BFBFBF" w:themeFill="background1" w:themeFillShade="BF"/>
          </w:tcPr>
          <w:p w14:paraId="574B8C80" w14:textId="67CB81C4" w:rsidR="69D21E6A" w:rsidRDefault="69D21E6A" w:rsidP="69D21E6A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  <w:p w14:paraId="1142C02F" w14:textId="74F6486A" w:rsidR="69D21E6A" w:rsidRDefault="69D21E6A" w:rsidP="69D21E6A">
            <w:pPr>
              <w:spacing w:after="1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CU_Ver Unidad</w:t>
            </w:r>
          </w:p>
        </w:tc>
      </w:tr>
      <w:tr w:rsidR="69D21E6A" w14:paraId="12530B72" w14:textId="77777777" w:rsidTr="69D21E6A">
        <w:trPr>
          <w:trHeight w:val="660"/>
        </w:trPr>
        <w:tc>
          <w:tcPr>
            <w:tcW w:w="2070" w:type="dxa"/>
          </w:tcPr>
          <w:p w14:paraId="65245DA4" w14:textId="5893CC5F" w:rsidR="69D21E6A" w:rsidRDefault="00354299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ID</w:t>
            </w:r>
            <w:r w:rsidR="69D21E6A"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del caso de prueba</w:t>
            </w:r>
          </w:p>
        </w:tc>
        <w:tc>
          <w:tcPr>
            <w:tcW w:w="6060" w:type="dxa"/>
            <w:gridSpan w:val="3"/>
          </w:tcPr>
          <w:p w14:paraId="539F9E3C" w14:textId="7CCA3C7E" w:rsidR="69D21E6A" w:rsidRDefault="00311A3C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CP005</w:t>
            </w:r>
          </w:p>
        </w:tc>
      </w:tr>
      <w:tr w:rsidR="69D21E6A" w14:paraId="1C318877" w14:textId="77777777" w:rsidTr="69D21E6A">
        <w:trPr>
          <w:trHeight w:val="375"/>
        </w:trPr>
        <w:tc>
          <w:tcPr>
            <w:tcW w:w="4080" w:type="dxa"/>
            <w:gridSpan w:val="3"/>
          </w:tcPr>
          <w:p w14:paraId="30A3DBE0" w14:textId="5AEB2CEB" w:rsidR="69D21E6A" w:rsidRDefault="69D21E6A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Modulo</w:t>
            </w:r>
          </w:p>
        </w:tc>
        <w:tc>
          <w:tcPr>
            <w:tcW w:w="4050" w:type="dxa"/>
          </w:tcPr>
          <w:p w14:paraId="04117627" w14:textId="786A483A" w:rsidR="69D21E6A" w:rsidRDefault="168241A9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Paquete</w:t>
            </w:r>
          </w:p>
        </w:tc>
      </w:tr>
      <w:tr w:rsidR="69D21E6A" w14:paraId="480FA38D" w14:textId="77777777" w:rsidTr="69D21E6A">
        <w:trPr>
          <w:trHeight w:val="375"/>
        </w:trPr>
        <w:tc>
          <w:tcPr>
            <w:tcW w:w="4080" w:type="dxa"/>
            <w:gridSpan w:val="3"/>
          </w:tcPr>
          <w:p w14:paraId="1A711CC2" w14:textId="2D026A23" w:rsidR="69D21E6A" w:rsidRDefault="69D21E6A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Ver Unidad</w:t>
            </w:r>
          </w:p>
        </w:tc>
        <w:tc>
          <w:tcPr>
            <w:tcW w:w="4050" w:type="dxa"/>
          </w:tcPr>
          <w:p w14:paraId="3BC808C0" w14:textId="4CF9540D" w:rsidR="69D21E6A" w:rsidRDefault="627F4F7C" w:rsidP="69D21E6A">
            <w:pPr>
              <w:spacing w:after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D8A8E3F">
              <w:rPr>
                <w:rFonts w:ascii="Arial" w:eastAsia="Arial" w:hAnsi="Arial" w:cs="Arial"/>
                <w:sz w:val="24"/>
                <w:szCs w:val="24"/>
              </w:rPr>
              <w:t>Mantenimiento</w:t>
            </w:r>
          </w:p>
        </w:tc>
      </w:tr>
      <w:tr w:rsidR="69D21E6A" w14:paraId="1723D887" w14:textId="77777777" w:rsidTr="69D21E6A">
        <w:trPr>
          <w:trHeight w:val="375"/>
        </w:trPr>
        <w:tc>
          <w:tcPr>
            <w:tcW w:w="8130" w:type="dxa"/>
            <w:gridSpan w:val="4"/>
          </w:tcPr>
          <w:p w14:paraId="5A892AC1" w14:textId="277839BE" w:rsidR="69D21E6A" w:rsidRDefault="69D21E6A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Formulario</w:t>
            </w:r>
          </w:p>
        </w:tc>
      </w:tr>
      <w:tr w:rsidR="69D21E6A" w14:paraId="5DD31706" w14:textId="77777777" w:rsidTr="69D21E6A">
        <w:trPr>
          <w:trHeight w:val="390"/>
        </w:trPr>
        <w:tc>
          <w:tcPr>
            <w:tcW w:w="8130" w:type="dxa"/>
            <w:gridSpan w:val="4"/>
          </w:tcPr>
          <w:p w14:paraId="77318548" w14:textId="375D5EC5" w:rsidR="69D21E6A" w:rsidRDefault="69D21E6A" w:rsidP="69D21E6A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-</w:t>
            </w:r>
          </w:p>
        </w:tc>
      </w:tr>
      <w:tr w:rsidR="0054324D" w14:paraId="673756D2" w14:textId="77777777" w:rsidTr="00AA66A1">
        <w:trPr>
          <w:trHeight w:val="390"/>
        </w:trPr>
        <w:tc>
          <w:tcPr>
            <w:tcW w:w="4065" w:type="dxa"/>
            <w:gridSpan w:val="2"/>
          </w:tcPr>
          <w:p w14:paraId="2183A66E" w14:textId="77777777" w:rsidR="0054324D" w:rsidRDefault="0054324D" w:rsidP="0054324D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Responsable</w:t>
            </w:r>
          </w:p>
        </w:tc>
        <w:tc>
          <w:tcPr>
            <w:tcW w:w="4065" w:type="dxa"/>
            <w:gridSpan w:val="2"/>
          </w:tcPr>
          <w:p w14:paraId="257CEE1B" w14:textId="3E66C614" w:rsidR="0054324D" w:rsidRDefault="0054324D" w:rsidP="0054324D">
            <w:pPr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Fecha de Creación: </w:t>
            </w:r>
            <w:r w:rsidRPr="001B5FA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08/07/20</w:t>
            </w:r>
          </w:p>
        </w:tc>
      </w:tr>
      <w:tr w:rsidR="0054324D" w14:paraId="4F0038E1" w14:textId="77777777" w:rsidTr="00984637">
        <w:trPr>
          <w:trHeight w:val="390"/>
        </w:trPr>
        <w:tc>
          <w:tcPr>
            <w:tcW w:w="4065" w:type="dxa"/>
            <w:gridSpan w:val="2"/>
          </w:tcPr>
          <w:p w14:paraId="56D43A0E" w14:textId="77777777" w:rsidR="0054324D" w:rsidRDefault="0054324D" w:rsidP="0054324D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 w:rsidRPr="0D8A8E3F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Angela Balaguer</w:t>
            </w:r>
          </w:p>
        </w:tc>
        <w:tc>
          <w:tcPr>
            <w:tcW w:w="4065" w:type="dxa"/>
            <w:gridSpan w:val="2"/>
          </w:tcPr>
          <w:p w14:paraId="1EE11149" w14:textId="07C9BCEB" w:rsidR="0054324D" w:rsidRDefault="0054324D" w:rsidP="0054324D">
            <w:pPr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Fecha de Ejecución:</w:t>
            </w:r>
          </w:p>
        </w:tc>
      </w:tr>
      <w:tr w:rsidR="0054324D" w14:paraId="5042E787" w14:textId="77777777" w:rsidTr="69D21E6A">
        <w:trPr>
          <w:trHeight w:val="375"/>
        </w:trPr>
        <w:tc>
          <w:tcPr>
            <w:tcW w:w="8130" w:type="dxa"/>
            <w:gridSpan w:val="4"/>
          </w:tcPr>
          <w:p w14:paraId="217CEAA8" w14:textId="20FE159F" w:rsidR="0054324D" w:rsidRPr="69D21E6A" w:rsidRDefault="0054324D" w:rsidP="0054324D">
            <w:pPr>
              <w:spacing w:after="12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</w:pPr>
            <w:r w:rsidRPr="007725A1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Flujo de pasos de la Prueba</w:t>
            </w:r>
          </w:p>
        </w:tc>
      </w:tr>
      <w:tr w:rsidR="0054324D" w14:paraId="224269D2" w14:textId="77777777" w:rsidTr="69D21E6A">
        <w:trPr>
          <w:trHeight w:val="375"/>
        </w:trPr>
        <w:tc>
          <w:tcPr>
            <w:tcW w:w="8130" w:type="dxa"/>
            <w:gridSpan w:val="4"/>
          </w:tcPr>
          <w:p w14:paraId="7DAD8390" w14:textId="35857044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Descripción de la prueba</w:t>
            </w:r>
          </w:p>
        </w:tc>
      </w:tr>
      <w:tr w:rsidR="0054324D" w14:paraId="2D0EC9A5" w14:textId="77777777" w:rsidTr="69D21E6A">
        <w:trPr>
          <w:trHeight w:val="375"/>
        </w:trPr>
        <w:tc>
          <w:tcPr>
            <w:tcW w:w="8130" w:type="dxa"/>
            <w:gridSpan w:val="4"/>
          </w:tcPr>
          <w:p w14:paraId="4AF650E2" w14:textId="77777777" w:rsidR="00060839" w:rsidRPr="00E34C5B" w:rsidRDefault="00B32893" w:rsidP="00E34C5B">
            <w:pPr>
              <w:pStyle w:val="Prrafodelista"/>
              <w:numPr>
                <w:ilvl w:val="0"/>
                <w:numId w:val="2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El usuario cliente </w:t>
            </w:r>
            <w:r w:rsidR="003A7E6D"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la </w:t>
            </w:r>
            <w:r w:rsidR="00C96565" w:rsidRPr="00E34C5B">
              <w:rPr>
                <w:color w:val="000000" w:themeColor="text1"/>
                <w:sz w:val="24"/>
                <w:szCs w:val="24"/>
                <w:lang w:val="es-PE"/>
              </w:rPr>
              <w:t>opción</w:t>
            </w:r>
            <w:r w:rsidR="003A7E6D"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 de visualizar unida</w:t>
            </w:r>
            <w:r w:rsidR="00C96565" w:rsidRPr="00E34C5B">
              <w:rPr>
                <w:color w:val="000000" w:themeColor="text1"/>
                <w:sz w:val="24"/>
                <w:szCs w:val="24"/>
                <w:lang w:val="es-PE"/>
              </w:rPr>
              <w:t>d</w:t>
            </w:r>
            <w:r w:rsidR="002703AF"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 en donde s</w:t>
            </w:r>
            <w:r w:rsidR="0054324D" w:rsidRPr="00E34C5B">
              <w:rPr>
                <w:color w:val="000000" w:themeColor="text1"/>
                <w:sz w:val="24"/>
                <w:szCs w:val="24"/>
                <w:lang w:val="es-PE"/>
              </w:rPr>
              <w:t>e obtienen datos de los registros del administrador.</w:t>
            </w:r>
          </w:p>
          <w:p w14:paraId="37BFEB2E" w14:textId="77777777" w:rsidR="00EB230C" w:rsidRPr="00E34C5B" w:rsidRDefault="00060839" w:rsidP="00E34C5B">
            <w:pPr>
              <w:pStyle w:val="Prrafodelista"/>
              <w:numPr>
                <w:ilvl w:val="0"/>
                <w:numId w:val="2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El usuario no tiene habilitado el GPS.</w:t>
            </w:r>
          </w:p>
          <w:p w14:paraId="7C9A0B22" w14:textId="4FC0EAA8" w:rsidR="00EB230C" w:rsidRPr="00E34C5B" w:rsidRDefault="00EB230C" w:rsidP="00E34C5B">
            <w:pPr>
              <w:pStyle w:val="Prrafodelista"/>
              <w:numPr>
                <w:ilvl w:val="0"/>
                <w:numId w:val="23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El usuario o agrego su ubicación.</w:t>
            </w:r>
          </w:p>
        </w:tc>
      </w:tr>
      <w:tr w:rsidR="0054324D" w14:paraId="16E9C334" w14:textId="77777777" w:rsidTr="69D21E6A">
        <w:trPr>
          <w:trHeight w:val="375"/>
        </w:trPr>
        <w:tc>
          <w:tcPr>
            <w:tcW w:w="8130" w:type="dxa"/>
            <w:gridSpan w:val="4"/>
          </w:tcPr>
          <w:p w14:paraId="38DE3256" w14:textId="06DA4B3D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Resultados esperados</w:t>
            </w:r>
          </w:p>
        </w:tc>
      </w:tr>
      <w:tr w:rsidR="0054324D" w14:paraId="1DB8BB4D" w14:textId="77777777" w:rsidTr="69D21E6A">
        <w:trPr>
          <w:trHeight w:val="375"/>
        </w:trPr>
        <w:tc>
          <w:tcPr>
            <w:tcW w:w="8130" w:type="dxa"/>
            <w:gridSpan w:val="4"/>
          </w:tcPr>
          <w:p w14:paraId="3B4F1576" w14:textId="77777777" w:rsidR="0054324D" w:rsidRPr="00E34C5B" w:rsidRDefault="0054324D" w:rsidP="00E34C5B">
            <w:pPr>
              <w:pStyle w:val="Prrafodelista"/>
              <w:numPr>
                <w:ilvl w:val="0"/>
                <w:numId w:val="24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Muestra en la pantalla principal las unidades registradas por el administrador.</w:t>
            </w:r>
          </w:p>
          <w:p w14:paraId="6571979B" w14:textId="77777777" w:rsidR="00FF7D65" w:rsidRPr="00E34C5B" w:rsidRDefault="00FF7D65" w:rsidP="00E34C5B">
            <w:pPr>
              <w:pStyle w:val="Prrafodelista"/>
              <w:numPr>
                <w:ilvl w:val="0"/>
                <w:numId w:val="24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Muestra un mensaje de confirmación de </w:t>
            </w:r>
            <w:r w:rsidR="00042CB0" w:rsidRPr="00E34C5B">
              <w:rPr>
                <w:color w:val="000000" w:themeColor="text1"/>
                <w:sz w:val="24"/>
                <w:szCs w:val="24"/>
                <w:lang w:val="es-PE"/>
              </w:rPr>
              <w:t>habilitar GPS.</w:t>
            </w:r>
          </w:p>
          <w:p w14:paraId="233BA5A0" w14:textId="3EE24804" w:rsidR="00042CB0" w:rsidRPr="00E34C5B" w:rsidRDefault="00042CB0" w:rsidP="00E34C5B">
            <w:pPr>
              <w:pStyle w:val="Prrafodelista"/>
              <w:numPr>
                <w:ilvl w:val="0"/>
                <w:numId w:val="24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Muestra mensaje de ubicación no agregada.</w:t>
            </w:r>
          </w:p>
        </w:tc>
      </w:tr>
      <w:tr w:rsidR="0054324D" w14:paraId="305F3676" w14:textId="77777777" w:rsidTr="69D21E6A">
        <w:trPr>
          <w:trHeight w:val="375"/>
        </w:trPr>
        <w:tc>
          <w:tcPr>
            <w:tcW w:w="8130" w:type="dxa"/>
            <w:gridSpan w:val="4"/>
          </w:tcPr>
          <w:p w14:paraId="61B617C9" w14:textId="5AC3FB6E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es-PE"/>
              </w:rPr>
            </w:pPr>
            <w:r w:rsidRPr="69D21E6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Resultados </w:t>
            </w:r>
            <w:r w:rsidRPr="0D8A8E3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>Obtenidos</w:t>
            </w:r>
          </w:p>
        </w:tc>
      </w:tr>
      <w:tr w:rsidR="0054324D" w14:paraId="4267EBDF" w14:textId="77777777" w:rsidTr="69D21E6A">
        <w:trPr>
          <w:trHeight w:val="390"/>
        </w:trPr>
        <w:tc>
          <w:tcPr>
            <w:tcW w:w="8130" w:type="dxa"/>
            <w:gridSpan w:val="4"/>
          </w:tcPr>
          <w:p w14:paraId="1712C493" w14:textId="77777777" w:rsidR="0054324D" w:rsidRPr="00E34C5B" w:rsidRDefault="008F2A4A" w:rsidP="00E34C5B">
            <w:pPr>
              <w:pStyle w:val="Prrafodelista"/>
              <w:numPr>
                <w:ilvl w:val="0"/>
                <w:numId w:val="2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 xml:space="preserve">Carga la vista de unidades y </w:t>
            </w:r>
            <w:r w:rsidR="00813482" w:rsidRPr="00E34C5B">
              <w:rPr>
                <w:color w:val="000000" w:themeColor="text1"/>
                <w:sz w:val="24"/>
                <w:szCs w:val="24"/>
                <w:lang w:val="es-PE"/>
              </w:rPr>
              <w:t>m</w:t>
            </w:r>
            <w:r w:rsidR="0054324D" w:rsidRPr="00E34C5B">
              <w:rPr>
                <w:color w:val="000000" w:themeColor="text1"/>
                <w:sz w:val="24"/>
                <w:szCs w:val="24"/>
                <w:lang w:val="es-PE"/>
              </w:rPr>
              <w:t>uestra exitosa.</w:t>
            </w:r>
          </w:p>
          <w:p w14:paraId="5B746F18" w14:textId="77777777" w:rsidR="00042CB0" w:rsidRPr="00E34C5B" w:rsidRDefault="009C5CB9" w:rsidP="00E34C5B">
            <w:pPr>
              <w:pStyle w:val="Prrafodelista"/>
              <w:numPr>
                <w:ilvl w:val="0"/>
                <w:numId w:val="2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Sistema pide que habiliten GPS.</w:t>
            </w:r>
          </w:p>
          <w:p w14:paraId="7A1BEC3E" w14:textId="14E36AA9" w:rsidR="009C5CB9" w:rsidRPr="00E34C5B" w:rsidRDefault="009C5CB9" w:rsidP="00E34C5B">
            <w:pPr>
              <w:pStyle w:val="Prrafodelista"/>
              <w:numPr>
                <w:ilvl w:val="0"/>
                <w:numId w:val="25"/>
              </w:numPr>
              <w:spacing w:after="120"/>
              <w:jc w:val="both"/>
              <w:rPr>
                <w:color w:val="000000" w:themeColor="text1"/>
                <w:sz w:val="24"/>
                <w:szCs w:val="24"/>
                <w:lang w:val="es-PE"/>
              </w:rPr>
            </w:pPr>
            <w:r w:rsidRPr="00E34C5B">
              <w:rPr>
                <w:color w:val="000000" w:themeColor="text1"/>
                <w:sz w:val="24"/>
                <w:szCs w:val="24"/>
                <w:lang w:val="es-PE"/>
              </w:rPr>
              <w:t>Sistema pide agre</w:t>
            </w:r>
            <w:r w:rsidR="00E34C5B" w:rsidRPr="00E34C5B">
              <w:rPr>
                <w:color w:val="000000" w:themeColor="text1"/>
                <w:sz w:val="24"/>
                <w:szCs w:val="24"/>
                <w:lang w:val="es-PE"/>
              </w:rPr>
              <w:t>gar ubicación.</w:t>
            </w:r>
          </w:p>
        </w:tc>
      </w:tr>
      <w:tr w:rsidR="0054324D" w14:paraId="7DE88B1F" w14:textId="77777777" w:rsidTr="69D21E6A">
        <w:trPr>
          <w:trHeight w:val="375"/>
        </w:trPr>
        <w:tc>
          <w:tcPr>
            <w:tcW w:w="8130" w:type="dxa"/>
            <w:gridSpan w:val="4"/>
          </w:tcPr>
          <w:p w14:paraId="59ADD6AF" w14:textId="5764AFBF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5F6CC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Aprobación del Caso de Prueba: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s-PE"/>
              </w:rPr>
              <w:t xml:space="preserve"> 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Si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 xml:space="preserve">:  _x_ / </w:t>
            </w:r>
            <w:r w:rsidRPr="48831375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No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: ___</w:t>
            </w:r>
          </w:p>
        </w:tc>
      </w:tr>
      <w:tr w:rsidR="0054324D" w14:paraId="5EE297C3" w14:textId="77777777" w:rsidTr="007073DB">
        <w:trPr>
          <w:trHeight w:val="375"/>
        </w:trPr>
        <w:tc>
          <w:tcPr>
            <w:tcW w:w="4065" w:type="dxa"/>
            <w:gridSpan w:val="2"/>
          </w:tcPr>
          <w:p w14:paraId="2879AFAA" w14:textId="77777777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-PE"/>
              </w:rPr>
              <w:t>Fecha de aprobación del caso de prueba:</w:t>
            </w:r>
          </w:p>
        </w:tc>
        <w:tc>
          <w:tcPr>
            <w:tcW w:w="4065" w:type="dxa"/>
            <w:gridSpan w:val="2"/>
          </w:tcPr>
          <w:p w14:paraId="08EABD63" w14:textId="630741F1" w:rsidR="0054324D" w:rsidRDefault="0054324D" w:rsidP="0054324D">
            <w:pPr>
              <w:spacing w:after="12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6B61ADCA" w14:textId="6A7AF318" w:rsidR="006A2A41" w:rsidRPr="00261377" w:rsidRDefault="006A2A41" w:rsidP="6F93B97B">
      <w:pPr>
        <w:pStyle w:val="Ttulo2"/>
        <w:spacing w:line="360" w:lineRule="auto"/>
        <w:ind w:left="360"/>
        <w:jc w:val="both"/>
        <w:rPr>
          <w:u w:val="words"/>
          <w:lang w:eastAsia="zh-CN"/>
        </w:rPr>
      </w:pPr>
    </w:p>
    <w:p w14:paraId="1FF7C2E2" w14:textId="3251CB6B" w:rsidR="006A2A41" w:rsidRPr="00261377" w:rsidRDefault="006A2A41" w:rsidP="006A2A41">
      <w:pPr>
        <w:pStyle w:val="Prrafodelista"/>
        <w:spacing w:line="360" w:lineRule="auto"/>
        <w:ind w:left="72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43128129" w14:textId="77777777" w:rsidR="005F0221" w:rsidRPr="005F0221" w:rsidRDefault="005F0221" w:rsidP="00516E31">
      <w:pPr>
        <w:spacing w:line="360" w:lineRule="auto"/>
        <w:jc w:val="both"/>
        <w:rPr>
          <w:u w:val="single"/>
        </w:rPr>
      </w:pPr>
    </w:p>
    <w:sectPr w:rsidR="005F0221" w:rsidRPr="005F0221" w:rsidSect="00466254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88D6D" w14:textId="77777777" w:rsidR="0037058F" w:rsidRDefault="0037058F" w:rsidP="00195529">
      <w:pPr>
        <w:spacing w:after="0" w:line="240" w:lineRule="auto"/>
      </w:pPr>
      <w:r>
        <w:separator/>
      </w:r>
    </w:p>
  </w:endnote>
  <w:endnote w:type="continuationSeparator" w:id="0">
    <w:p w14:paraId="66060C8F" w14:textId="77777777" w:rsidR="0037058F" w:rsidRDefault="0037058F" w:rsidP="00195529">
      <w:pPr>
        <w:spacing w:after="0" w:line="240" w:lineRule="auto"/>
      </w:pPr>
      <w:r>
        <w:continuationSeparator/>
      </w:r>
    </w:p>
  </w:endnote>
  <w:endnote w:type="continuationNotice" w:id="1">
    <w:p w14:paraId="179B3651" w14:textId="77777777" w:rsidR="0037058F" w:rsidRDefault="003705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Walbaum Text">
    <w:charset w:val="00"/>
    <w:family w:val="roman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485A7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8" type="#_x0000_t202" style="position:absolute;margin-left:137.7pt;margin-top:-2.6pt;width:147pt;height:33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 fillcolor="white [3201]" stroked="f" strokeweight=".5pt">
              <v:textbox>
                <w:txbxContent>
                  <w:p w14:paraId="3F60EBB8" w14:textId="12125A85" w:rsidR="005360FD" w:rsidRPr="005360FD" w:rsidRDefault="005360FD" w:rsidP="005360FD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1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EEEB08" id="Grupo 5" o:spid="_x0000_s1029" style="position:absolute;margin-left:416.8pt;margin-top:0;width:468pt;height:25.2pt;z-index:251658241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 fillcolor="black [3213]" stroked="f" strokeweight="1pt"/>
              <v:shape id="Cuadro de texto 7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5FEFCB" w14:textId="5A9FFA8F" w:rsidR="005360FD" w:rsidRDefault="005360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7F2612" w14:textId="77777777" w:rsidR="005360FD" w:rsidRDefault="005360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F911DF" id="Rectángulo 40" o:spid="_x0000_s1032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3D320CF8" w14:textId="77777777" w:rsidR="005360FD" w:rsidRDefault="005360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406D5E" w14:textId="77777777" w:rsidR="0037058F" w:rsidRDefault="0037058F" w:rsidP="00195529">
      <w:pPr>
        <w:spacing w:after="0" w:line="240" w:lineRule="auto"/>
      </w:pPr>
      <w:r>
        <w:separator/>
      </w:r>
    </w:p>
  </w:footnote>
  <w:footnote w:type="continuationSeparator" w:id="0">
    <w:p w14:paraId="39E04AF4" w14:textId="77777777" w:rsidR="0037058F" w:rsidRDefault="0037058F" w:rsidP="00195529">
      <w:pPr>
        <w:spacing w:after="0" w:line="240" w:lineRule="auto"/>
      </w:pPr>
      <w:r>
        <w:continuationSeparator/>
      </w:r>
    </w:p>
  </w:footnote>
  <w:footnote w:type="continuationNotice" w:id="1">
    <w:p w14:paraId="102EB4FD" w14:textId="77777777" w:rsidR="0037058F" w:rsidRDefault="003705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9145A9" w:rsidRPr="00F65E64" w14:paraId="211C02D6" w14:textId="77777777" w:rsidTr="27DCE1DD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9145A9" w:rsidRPr="00F65E64" w14:paraId="7239C57B" w14:textId="77777777" w:rsidTr="27DCE1DD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54038274" w:rsidR="00591233" w:rsidRPr="00F65E64" w:rsidRDefault="004C29A8" w:rsidP="00591233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Plan</w:t>
          </w:r>
          <w:r w:rsidR="007E394D">
            <w:rPr>
              <w:rFonts w:ascii="Arial" w:hAnsi="Arial" w:cs="Arial"/>
            </w:rPr>
            <w:t xml:space="preserve"> de Pruebas</w:t>
          </w:r>
        </w:p>
      </w:tc>
      <w:tc>
        <w:tcPr>
          <w:tcW w:w="2410" w:type="dxa"/>
        </w:tcPr>
        <w:p w14:paraId="6E2DE868" w14:textId="2F9B6440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</w:t>
          </w:r>
          <w:r w:rsidR="00287E73">
            <w:rPr>
              <w:rFonts w:ascii="Arial" w:hAnsi="Arial" w:cs="Arial"/>
            </w:rPr>
            <w:t>30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9145A9" w:rsidRPr="00F65E64" w14:paraId="56F7DF16" w14:textId="77777777" w:rsidTr="27DCE1DD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231BC640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Documento</w:t>
          </w:r>
          <w:r w:rsidR="007E394D">
            <w:rPr>
              <w:rFonts w:ascii="Arial" w:hAnsi="Arial" w:cs="Arial"/>
            </w:rPr>
            <w:t xml:space="preserve"> de </w:t>
          </w:r>
          <w:r w:rsidR="004C29A8">
            <w:rPr>
              <w:rFonts w:ascii="Arial" w:hAnsi="Arial" w:cs="Arial"/>
            </w:rPr>
            <w:t>Plan</w:t>
          </w:r>
          <w:r w:rsidR="007E394D">
            <w:rPr>
              <w:rFonts w:ascii="Arial" w:hAnsi="Arial" w:cs="Arial"/>
            </w:rPr>
            <w:t xml:space="preserve"> de Pruebas de Software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1" w15:restartNumberingAfterBreak="0">
    <w:nsid w:val="00000004"/>
    <w:multiLevelType w:val="singleLevel"/>
    <w:tmpl w:val="00000004"/>
    <w:name w:val="WW8Num3"/>
    <w:lvl w:ilvl="0">
      <w:start w:val="7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Liberation Serif" w:hAnsi="Liberation Serif"/>
      </w:rPr>
    </w:lvl>
  </w:abstractNum>
  <w:abstractNum w:abstractNumId="2" w15:restartNumberingAfterBreak="0">
    <w:nsid w:val="00000005"/>
    <w:multiLevelType w:val="singleLevel"/>
    <w:tmpl w:val="00000005"/>
    <w:name w:val="WW8Num4"/>
    <w:lvl w:ilvl="0">
      <w:start w:val="7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Liberation Serif" w:hAnsi="Liberation Serif"/>
      </w:rPr>
    </w:lvl>
  </w:abstractNum>
  <w:abstractNum w:abstractNumId="3" w15:restartNumberingAfterBreak="0">
    <w:nsid w:val="01816D1F"/>
    <w:multiLevelType w:val="hybridMultilevel"/>
    <w:tmpl w:val="3ED60790"/>
    <w:lvl w:ilvl="0" w:tplc="700AC222">
      <w:start w:val="1"/>
      <w:numFmt w:val="bullet"/>
      <w:lvlText w:val="-"/>
      <w:lvlJc w:val="left"/>
      <w:pPr>
        <w:ind w:left="720" w:hanging="360"/>
      </w:pPr>
      <w:rPr>
        <w:rFonts w:ascii="Walbaum Text" w:hAnsi="Walbaum Text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9A0BDD"/>
    <w:multiLevelType w:val="hybridMultilevel"/>
    <w:tmpl w:val="7C34760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B33B3F"/>
    <w:multiLevelType w:val="hybridMultilevel"/>
    <w:tmpl w:val="FFFFFFFF"/>
    <w:lvl w:ilvl="0" w:tplc="5C606C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660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122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6CD6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3C8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628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AD3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90A8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082B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1E6D21"/>
    <w:multiLevelType w:val="hybridMultilevel"/>
    <w:tmpl w:val="906CE9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F6D79"/>
    <w:multiLevelType w:val="hybridMultilevel"/>
    <w:tmpl w:val="18749D7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90CF6"/>
    <w:multiLevelType w:val="hybridMultilevel"/>
    <w:tmpl w:val="C002B85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D40B8"/>
    <w:multiLevelType w:val="hybridMultilevel"/>
    <w:tmpl w:val="460251E4"/>
    <w:lvl w:ilvl="0" w:tplc="F7E47DFA">
      <w:start w:val="1"/>
      <w:numFmt w:val="decimal"/>
      <w:lvlText w:val="%1."/>
      <w:lvlJc w:val="left"/>
      <w:pPr>
        <w:ind w:left="720" w:hanging="360"/>
      </w:pPr>
    </w:lvl>
    <w:lvl w:ilvl="1" w:tplc="42E8199C">
      <w:start w:val="1"/>
      <w:numFmt w:val="lowerLetter"/>
      <w:lvlText w:val="%2."/>
      <w:lvlJc w:val="left"/>
      <w:pPr>
        <w:ind w:left="1440" w:hanging="360"/>
      </w:pPr>
    </w:lvl>
    <w:lvl w:ilvl="2" w:tplc="D1B21DCA">
      <w:start w:val="1"/>
      <w:numFmt w:val="lowerRoman"/>
      <w:lvlText w:val="%3."/>
      <w:lvlJc w:val="right"/>
      <w:pPr>
        <w:ind w:left="2160" w:hanging="180"/>
      </w:pPr>
    </w:lvl>
    <w:lvl w:ilvl="3" w:tplc="348AE644">
      <w:start w:val="1"/>
      <w:numFmt w:val="decimal"/>
      <w:lvlText w:val="%4."/>
      <w:lvlJc w:val="left"/>
      <w:pPr>
        <w:ind w:left="2880" w:hanging="360"/>
      </w:pPr>
    </w:lvl>
    <w:lvl w:ilvl="4" w:tplc="81F630A2">
      <w:start w:val="1"/>
      <w:numFmt w:val="lowerLetter"/>
      <w:lvlText w:val="%5."/>
      <w:lvlJc w:val="left"/>
      <w:pPr>
        <w:ind w:left="3600" w:hanging="360"/>
      </w:pPr>
    </w:lvl>
    <w:lvl w:ilvl="5" w:tplc="4420F344">
      <w:start w:val="1"/>
      <w:numFmt w:val="lowerRoman"/>
      <w:lvlText w:val="%6."/>
      <w:lvlJc w:val="right"/>
      <w:pPr>
        <w:ind w:left="4320" w:hanging="180"/>
      </w:pPr>
    </w:lvl>
    <w:lvl w:ilvl="6" w:tplc="433844CC">
      <w:start w:val="1"/>
      <w:numFmt w:val="decimal"/>
      <w:lvlText w:val="%7."/>
      <w:lvlJc w:val="left"/>
      <w:pPr>
        <w:ind w:left="5040" w:hanging="360"/>
      </w:pPr>
    </w:lvl>
    <w:lvl w:ilvl="7" w:tplc="D87ED45E">
      <w:start w:val="1"/>
      <w:numFmt w:val="lowerLetter"/>
      <w:lvlText w:val="%8."/>
      <w:lvlJc w:val="left"/>
      <w:pPr>
        <w:ind w:left="5760" w:hanging="360"/>
      </w:pPr>
    </w:lvl>
    <w:lvl w:ilvl="8" w:tplc="AF667F3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BC250F"/>
    <w:multiLevelType w:val="hybridMultilevel"/>
    <w:tmpl w:val="EFF657D6"/>
    <w:lvl w:ilvl="0" w:tplc="283016A8">
      <w:start w:val="1"/>
      <w:numFmt w:val="decimal"/>
      <w:lvlText w:val="%1."/>
      <w:lvlJc w:val="left"/>
      <w:pPr>
        <w:ind w:left="720" w:hanging="360"/>
      </w:pPr>
    </w:lvl>
    <w:lvl w:ilvl="1" w:tplc="78060D9A">
      <w:start w:val="1"/>
      <w:numFmt w:val="lowerLetter"/>
      <w:lvlText w:val="%2."/>
      <w:lvlJc w:val="left"/>
      <w:pPr>
        <w:ind w:left="1440" w:hanging="360"/>
      </w:pPr>
    </w:lvl>
    <w:lvl w:ilvl="2" w:tplc="37C4DCD2">
      <w:start w:val="1"/>
      <w:numFmt w:val="lowerRoman"/>
      <w:lvlText w:val="%3."/>
      <w:lvlJc w:val="right"/>
      <w:pPr>
        <w:ind w:left="2160" w:hanging="180"/>
      </w:pPr>
    </w:lvl>
    <w:lvl w:ilvl="3" w:tplc="DD86F9C4">
      <w:start w:val="1"/>
      <w:numFmt w:val="decimal"/>
      <w:lvlText w:val="%4."/>
      <w:lvlJc w:val="left"/>
      <w:pPr>
        <w:ind w:left="2880" w:hanging="360"/>
      </w:pPr>
    </w:lvl>
    <w:lvl w:ilvl="4" w:tplc="845E8B00">
      <w:start w:val="1"/>
      <w:numFmt w:val="lowerLetter"/>
      <w:lvlText w:val="%5."/>
      <w:lvlJc w:val="left"/>
      <w:pPr>
        <w:ind w:left="3600" w:hanging="360"/>
      </w:pPr>
    </w:lvl>
    <w:lvl w:ilvl="5" w:tplc="ED28AFB8">
      <w:start w:val="1"/>
      <w:numFmt w:val="lowerRoman"/>
      <w:lvlText w:val="%6."/>
      <w:lvlJc w:val="right"/>
      <w:pPr>
        <w:ind w:left="4320" w:hanging="180"/>
      </w:pPr>
    </w:lvl>
    <w:lvl w:ilvl="6" w:tplc="BCFA7088">
      <w:start w:val="1"/>
      <w:numFmt w:val="decimal"/>
      <w:lvlText w:val="%7."/>
      <w:lvlJc w:val="left"/>
      <w:pPr>
        <w:ind w:left="5040" w:hanging="360"/>
      </w:pPr>
    </w:lvl>
    <w:lvl w:ilvl="7" w:tplc="727EBDE8">
      <w:start w:val="1"/>
      <w:numFmt w:val="lowerLetter"/>
      <w:lvlText w:val="%8."/>
      <w:lvlJc w:val="left"/>
      <w:pPr>
        <w:ind w:left="5760" w:hanging="360"/>
      </w:pPr>
    </w:lvl>
    <w:lvl w:ilvl="8" w:tplc="F6B4DF3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452C8D"/>
    <w:multiLevelType w:val="hybridMultilevel"/>
    <w:tmpl w:val="B5061F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634CB"/>
    <w:multiLevelType w:val="multilevel"/>
    <w:tmpl w:val="1C86CB84"/>
    <w:lvl w:ilvl="0">
      <w:start w:val="1"/>
      <w:numFmt w:val="decimal"/>
      <w:pStyle w:val="STYYLE1"/>
      <w:lvlText w:val="%1."/>
      <w:lvlJc w:val="left"/>
      <w:pPr>
        <w:ind w:left="360" w:hanging="360"/>
      </w:pPr>
      <w:rPr>
        <w:rFonts w:hint="default"/>
        <w:b/>
        <w:bCs/>
        <w:w w:val="99"/>
        <w:sz w:val="24"/>
        <w:szCs w:val="24"/>
        <w:lang w:val="es-CO" w:eastAsia="es-CO" w:bidi="es-CO"/>
      </w:rPr>
    </w:lvl>
    <w:lvl w:ilvl="1">
      <w:start w:val="1"/>
      <w:numFmt w:val="decimal"/>
      <w:pStyle w:val="STYYYLE2"/>
      <w:lvlText w:val="%1.%2."/>
      <w:lvlJc w:val="left"/>
      <w:pPr>
        <w:ind w:left="792" w:hanging="432"/>
      </w:pPr>
      <w:rPr>
        <w:rFonts w:hint="default"/>
        <w:b/>
        <w:bCs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s-CO" w:eastAsia="es-CO" w:bidi="es-C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s-CO" w:eastAsia="es-CO" w:bidi="es-C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s-CO" w:eastAsia="es-CO" w:bidi="es-C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s-CO" w:eastAsia="es-CO" w:bidi="es-C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s-CO" w:eastAsia="es-CO" w:bidi="es-C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s-CO" w:eastAsia="es-CO" w:bidi="es-C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s-CO" w:eastAsia="es-CO" w:bidi="es-CO"/>
      </w:rPr>
    </w:lvl>
  </w:abstractNum>
  <w:abstractNum w:abstractNumId="13" w15:restartNumberingAfterBreak="0">
    <w:nsid w:val="3651021A"/>
    <w:multiLevelType w:val="hybridMultilevel"/>
    <w:tmpl w:val="C260530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143212"/>
    <w:multiLevelType w:val="multilevel"/>
    <w:tmpl w:val="762E48F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5" w15:restartNumberingAfterBreak="0">
    <w:nsid w:val="46031995"/>
    <w:multiLevelType w:val="hybridMultilevel"/>
    <w:tmpl w:val="1B20FFD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66071B"/>
    <w:multiLevelType w:val="hybridMultilevel"/>
    <w:tmpl w:val="721C1DD0"/>
    <w:lvl w:ilvl="0" w:tplc="700AC222">
      <w:start w:val="1"/>
      <w:numFmt w:val="bullet"/>
      <w:lvlText w:val="-"/>
      <w:lvlJc w:val="left"/>
      <w:pPr>
        <w:ind w:left="720" w:hanging="360"/>
      </w:pPr>
      <w:rPr>
        <w:rFonts w:ascii="Walbaum Text" w:hAnsi="Walbaum Text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881D7A"/>
    <w:multiLevelType w:val="hybridMultilevel"/>
    <w:tmpl w:val="2A2C5A3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7EA796D"/>
    <w:multiLevelType w:val="hybridMultilevel"/>
    <w:tmpl w:val="1D92CC1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53228"/>
    <w:multiLevelType w:val="hybridMultilevel"/>
    <w:tmpl w:val="A6B6130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3643B3"/>
    <w:multiLevelType w:val="hybridMultilevel"/>
    <w:tmpl w:val="C0D43CB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5308AA"/>
    <w:multiLevelType w:val="hybridMultilevel"/>
    <w:tmpl w:val="46D0E5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390D12"/>
    <w:multiLevelType w:val="hybridMultilevel"/>
    <w:tmpl w:val="18EC8D36"/>
    <w:lvl w:ilvl="0" w:tplc="B47458B2">
      <w:start w:val="1"/>
      <w:numFmt w:val="decimal"/>
      <w:lvlText w:val="%1."/>
      <w:lvlJc w:val="left"/>
      <w:pPr>
        <w:ind w:left="720" w:hanging="360"/>
      </w:pPr>
    </w:lvl>
    <w:lvl w:ilvl="1" w:tplc="2238470E">
      <w:start w:val="1"/>
      <w:numFmt w:val="lowerLetter"/>
      <w:lvlText w:val="%2."/>
      <w:lvlJc w:val="left"/>
      <w:pPr>
        <w:ind w:left="1440" w:hanging="360"/>
      </w:pPr>
    </w:lvl>
    <w:lvl w:ilvl="2" w:tplc="61403798">
      <w:start w:val="1"/>
      <w:numFmt w:val="lowerRoman"/>
      <w:lvlText w:val="%3."/>
      <w:lvlJc w:val="right"/>
      <w:pPr>
        <w:ind w:left="2160" w:hanging="180"/>
      </w:pPr>
    </w:lvl>
    <w:lvl w:ilvl="3" w:tplc="36F84832">
      <w:start w:val="1"/>
      <w:numFmt w:val="decimal"/>
      <w:lvlText w:val="%4."/>
      <w:lvlJc w:val="left"/>
      <w:pPr>
        <w:ind w:left="2880" w:hanging="360"/>
      </w:pPr>
    </w:lvl>
    <w:lvl w:ilvl="4" w:tplc="1AEC1ED2">
      <w:start w:val="1"/>
      <w:numFmt w:val="lowerLetter"/>
      <w:lvlText w:val="%5."/>
      <w:lvlJc w:val="left"/>
      <w:pPr>
        <w:ind w:left="3600" w:hanging="360"/>
      </w:pPr>
    </w:lvl>
    <w:lvl w:ilvl="5" w:tplc="DCC06E42">
      <w:start w:val="1"/>
      <w:numFmt w:val="lowerRoman"/>
      <w:lvlText w:val="%6."/>
      <w:lvlJc w:val="right"/>
      <w:pPr>
        <w:ind w:left="4320" w:hanging="180"/>
      </w:pPr>
    </w:lvl>
    <w:lvl w:ilvl="6" w:tplc="39F0272E">
      <w:start w:val="1"/>
      <w:numFmt w:val="decimal"/>
      <w:lvlText w:val="%7."/>
      <w:lvlJc w:val="left"/>
      <w:pPr>
        <w:ind w:left="5040" w:hanging="360"/>
      </w:pPr>
    </w:lvl>
    <w:lvl w:ilvl="7" w:tplc="8D2C31BA">
      <w:start w:val="1"/>
      <w:numFmt w:val="lowerLetter"/>
      <w:lvlText w:val="%8."/>
      <w:lvlJc w:val="left"/>
      <w:pPr>
        <w:ind w:left="5760" w:hanging="360"/>
      </w:pPr>
    </w:lvl>
    <w:lvl w:ilvl="8" w:tplc="28AA6C1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100244"/>
    <w:multiLevelType w:val="hybridMultilevel"/>
    <w:tmpl w:val="1610DC6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D91FB3"/>
    <w:multiLevelType w:val="hybridMultilevel"/>
    <w:tmpl w:val="8098ED3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F63123"/>
    <w:multiLevelType w:val="hybridMultilevel"/>
    <w:tmpl w:val="FFFFFFFF"/>
    <w:lvl w:ilvl="0" w:tplc="A77499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8200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B482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045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E64B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0E3B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CA4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F27E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5EAB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F86D28"/>
    <w:multiLevelType w:val="hybridMultilevel"/>
    <w:tmpl w:val="D3BC78A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7E7E8C"/>
    <w:multiLevelType w:val="hybridMultilevel"/>
    <w:tmpl w:val="19A2A71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D01F07"/>
    <w:multiLevelType w:val="hybridMultilevel"/>
    <w:tmpl w:val="00C0165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A33F00"/>
    <w:multiLevelType w:val="hybridMultilevel"/>
    <w:tmpl w:val="628038F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11"/>
  </w:num>
  <w:num w:numId="4">
    <w:abstractNumId w:val="26"/>
  </w:num>
  <w:num w:numId="5">
    <w:abstractNumId w:val="5"/>
  </w:num>
  <w:num w:numId="6">
    <w:abstractNumId w:val="14"/>
  </w:num>
  <w:num w:numId="7">
    <w:abstractNumId w:val="6"/>
  </w:num>
  <w:num w:numId="8">
    <w:abstractNumId w:val="22"/>
  </w:num>
  <w:num w:numId="9">
    <w:abstractNumId w:val="3"/>
  </w:num>
  <w:num w:numId="10">
    <w:abstractNumId w:val="16"/>
  </w:num>
  <w:num w:numId="11">
    <w:abstractNumId w:val="27"/>
  </w:num>
  <w:num w:numId="12">
    <w:abstractNumId w:val="25"/>
  </w:num>
  <w:num w:numId="13">
    <w:abstractNumId w:val="15"/>
  </w:num>
  <w:num w:numId="14">
    <w:abstractNumId w:val="17"/>
  </w:num>
  <w:num w:numId="15">
    <w:abstractNumId w:val="24"/>
  </w:num>
  <w:num w:numId="16">
    <w:abstractNumId w:val="8"/>
  </w:num>
  <w:num w:numId="17">
    <w:abstractNumId w:val="13"/>
  </w:num>
  <w:num w:numId="18">
    <w:abstractNumId w:val="19"/>
  </w:num>
  <w:num w:numId="19">
    <w:abstractNumId w:val="21"/>
  </w:num>
  <w:num w:numId="20">
    <w:abstractNumId w:val="4"/>
  </w:num>
  <w:num w:numId="21">
    <w:abstractNumId w:val="20"/>
  </w:num>
  <w:num w:numId="22">
    <w:abstractNumId w:val="30"/>
  </w:num>
  <w:num w:numId="23">
    <w:abstractNumId w:val="28"/>
  </w:num>
  <w:num w:numId="24">
    <w:abstractNumId w:val="7"/>
  </w:num>
  <w:num w:numId="25">
    <w:abstractNumId w:val="29"/>
  </w:num>
  <w:num w:numId="26">
    <w:abstractNumId w:val="23"/>
  </w:num>
  <w:num w:numId="27">
    <w:abstractNumId w:val="9"/>
  </w:num>
  <w:num w:numId="28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046D"/>
    <w:rsid w:val="00000F54"/>
    <w:rsid w:val="00001626"/>
    <w:rsid w:val="0000462D"/>
    <w:rsid w:val="0001078E"/>
    <w:rsid w:val="00012847"/>
    <w:rsid w:val="00015DDF"/>
    <w:rsid w:val="000264E3"/>
    <w:rsid w:val="00030799"/>
    <w:rsid w:val="000312D9"/>
    <w:rsid w:val="00032FC3"/>
    <w:rsid w:val="00042CB0"/>
    <w:rsid w:val="00044191"/>
    <w:rsid w:val="000456D8"/>
    <w:rsid w:val="00045857"/>
    <w:rsid w:val="00047DBF"/>
    <w:rsid w:val="00052603"/>
    <w:rsid w:val="00053F84"/>
    <w:rsid w:val="00054A11"/>
    <w:rsid w:val="00056D1F"/>
    <w:rsid w:val="00060839"/>
    <w:rsid w:val="000615CB"/>
    <w:rsid w:val="00070A12"/>
    <w:rsid w:val="00073477"/>
    <w:rsid w:val="00073E95"/>
    <w:rsid w:val="00076820"/>
    <w:rsid w:val="00077447"/>
    <w:rsid w:val="00087087"/>
    <w:rsid w:val="0009053A"/>
    <w:rsid w:val="000905A4"/>
    <w:rsid w:val="00091DFF"/>
    <w:rsid w:val="0009341D"/>
    <w:rsid w:val="000935C3"/>
    <w:rsid w:val="00096551"/>
    <w:rsid w:val="000A0B26"/>
    <w:rsid w:val="000A1E50"/>
    <w:rsid w:val="000A440A"/>
    <w:rsid w:val="000A728D"/>
    <w:rsid w:val="000B1782"/>
    <w:rsid w:val="000B5BFD"/>
    <w:rsid w:val="000B6523"/>
    <w:rsid w:val="000C0A85"/>
    <w:rsid w:val="000C228A"/>
    <w:rsid w:val="000D0A81"/>
    <w:rsid w:val="000D24ED"/>
    <w:rsid w:val="000D3F97"/>
    <w:rsid w:val="000D65B0"/>
    <w:rsid w:val="000D7172"/>
    <w:rsid w:val="000E25D4"/>
    <w:rsid w:val="000F4FE8"/>
    <w:rsid w:val="000F5C6A"/>
    <w:rsid w:val="00110052"/>
    <w:rsid w:val="00111C1A"/>
    <w:rsid w:val="00116108"/>
    <w:rsid w:val="00116231"/>
    <w:rsid w:val="00122FDE"/>
    <w:rsid w:val="00124947"/>
    <w:rsid w:val="00125555"/>
    <w:rsid w:val="00132AC3"/>
    <w:rsid w:val="00134A70"/>
    <w:rsid w:val="00134B42"/>
    <w:rsid w:val="00135B01"/>
    <w:rsid w:val="0014613F"/>
    <w:rsid w:val="00150EDB"/>
    <w:rsid w:val="00152240"/>
    <w:rsid w:val="00155758"/>
    <w:rsid w:val="00156007"/>
    <w:rsid w:val="00162EA1"/>
    <w:rsid w:val="0017410D"/>
    <w:rsid w:val="0017596C"/>
    <w:rsid w:val="00182462"/>
    <w:rsid w:val="00182D03"/>
    <w:rsid w:val="00191F65"/>
    <w:rsid w:val="00195529"/>
    <w:rsid w:val="001973D3"/>
    <w:rsid w:val="001A6EF1"/>
    <w:rsid w:val="001B5EA4"/>
    <w:rsid w:val="001B5FAF"/>
    <w:rsid w:val="001C51AB"/>
    <w:rsid w:val="001C6419"/>
    <w:rsid w:val="001C7ED2"/>
    <w:rsid w:val="001D480C"/>
    <w:rsid w:val="001D5536"/>
    <w:rsid w:val="001D5DB7"/>
    <w:rsid w:val="001D71B5"/>
    <w:rsid w:val="001D7524"/>
    <w:rsid w:val="001E16BB"/>
    <w:rsid w:val="001E1DA0"/>
    <w:rsid w:val="001F1E7E"/>
    <w:rsid w:val="001F466C"/>
    <w:rsid w:val="00203499"/>
    <w:rsid w:val="00206954"/>
    <w:rsid w:val="002112CB"/>
    <w:rsid w:val="00215003"/>
    <w:rsid w:val="00215E91"/>
    <w:rsid w:val="002179D7"/>
    <w:rsid w:val="002210A6"/>
    <w:rsid w:val="002243E3"/>
    <w:rsid w:val="00234E7B"/>
    <w:rsid w:val="00236970"/>
    <w:rsid w:val="00240C4B"/>
    <w:rsid w:val="00241339"/>
    <w:rsid w:val="002435A8"/>
    <w:rsid w:val="002447C2"/>
    <w:rsid w:val="00247EFD"/>
    <w:rsid w:val="00251C7C"/>
    <w:rsid w:val="00252517"/>
    <w:rsid w:val="00252C8E"/>
    <w:rsid w:val="00253A14"/>
    <w:rsid w:val="002542AC"/>
    <w:rsid w:val="00257606"/>
    <w:rsid w:val="00260449"/>
    <w:rsid w:val="00261377"/>
    <w:rsid w:val="00263572"/>
    <w:rsid w:val="0026658C"/>
    <w:rsid w:val="002703AF"/>
    <w:rsid w:val="00275286"/>
    <w:rsid w:val="00276CA0"/>
    <w:rsid w:val="00277C1C"/>
    <w:rsid w:val="00282278"/>
    <w:rsid w:val="00284FD6"/>
    <w:rsid w:val="002860CD"/>
    <w:rsid w:val="002864C6"/>
    <w:rsid w:val="00287E73"/>
    <w:rsid w:val="0029241C"/>
    <w:rsid w:val="00292A0D"/>
    <w:rsid w:val="002940D8"/>
    <w:rsid w:val="002A007A"/>
    <w:rsid w:val="002A53E4"/>
    <w:rsid w:val="002B0ABE"/>
    <w:rsid w:val="002B2373"/>
    <w:rsid w:val="002B5989"/>
    <w:rsid w:val="002C05C5"/>
    <w:rsid w:val="002D3613"/>
    <w:rsid w:val="002E152F"/>
    <w:rsid w:val="002F0F43"/>
    <w:rsid w:val="002F23EC"/>
    <w:rsid w:val="002F5B60"/>
    <w:rsid w:val="003004F8"/>
    <w:rsid w:val="00303DE8"/>
    <w:rsid w:val="00304FA4"/>
    <w:rsid w:val="00306DD4"/>
    <w:rsid w:val="003077B4"/>
    <w:rsid w:val="00311A3C"/>
    <w:rsid w:val="00314AD6"/>
    <w:rsid w:val="00315250"/>
    <w:rsid w:val="00316AB8"/>
    <w:rsid w:val="00317B9C"/>
    <w:rsid w:val="00317FF5"/>
    <w:rsid w:val="00320A00"/>
    <w:rsid w:val="00330DD6"/>
    <w:rsid w:val="00332688"/>
    <w:rsid w:val="0033405E"/>
    <w:rsid w:val="00334CE5"/>
    <w:rsid w:val="00337114"/>
    <w:rsid w:val="003407B8"/>
    <w:rsid w:val="003422A7"/>
    <w:rsid w:val="003428E3"/>
    <w:rsid w:val="00345867"/>
    <w:rsid w:val="00346D8C"/>
    <w:rsid w:val="00347EDF"/>
    <w:rsid w:val="00350BC3"/>
    <w:rsid w:val="00350D4D"/>
    <w:rsid w:val="00352354"/>
    <w:rsid w:val="0035398B"/>
    <w:rsid w:val="00354299"/>
    <w:rsid w:val="0035473E"/>
    <w:rsid w:val="003609FE"/>
    <w:rsid w:val="003620DB"/>
    <w:rsid w:val="003655C9"/>
    <w:rsid w:val="0037058F"/>
    <w:rsid w:val="00375687"/>
    <w:rsid w:val="00376DA5"/>
    <w:rsid w:val="00376F47"/>
    <w:rsid w:val="00380B17"/>
    <w:rsid w:val="00384611"/>
    <w:rsid w:val="00390080"/>
    <w:rsid w:val="00391428"/>
    <w:rsid w:val="00392FDD"/>
    <w:rsid w:val="0039486C"/>
    <w:rsid w:val="0039506E"/>
    <w:rsid w:val="00396F83"/>
    <w:rsid w:val="003978DB"/>
    <w:rsid w:val="003A0B51"/>
    <w:rsid w:val="003A4F39"/>
    <w:rsid w:val="003A5199"/>
    <w:rsid w:val="003A7E6D"/>
    <w:rsid w:val="003B0120"/>
    <w:rsid w:val="003B2C2A"/>
    <w:rsid w:val="003C0351"/>
    <w:rsid w:val="003C6245"/>
    <w:rsid w:val="003D0605"/>
    <w:rsid w:val="003D4BBF"/>
    <w:rsid w:val="003D6B17"/>
    <w:rsid w:val="003E2A7D"/>
    <w:rsid w:val="003E65B0"/>
    <w:rsid w:val="003E7C43"/>
    <w:rsid w:val="003F7A0B"/>
    <w:rsid w:val="00400801"/>
    <w:rsid w:val="00401897"/>
    <w:rsid w:val="00402ABA"/>
    <w:rsid w:val="00414D35"/>
    <w:rsid w:val="0042078E"/>
    <w:rsid w:val="0043395B"/>
    <w:rsid w:val="00442944"/>
    <w:rsid w:val="00443A37"/>
    <w:rsid w:val="00443F21"/>
    <w:rsid w:val="00446002"/>
    <w:rsid w:val="004535AE"/>
    <w:rsid w:val="00455242"/>
    <w:rsid w:val="004552CB"/>
    <w:rsid w:val="0046253B"/>
    <w:rsid w:val="00464A42"/>
    <w:rsid w:val="0046584A"/>
    <w:rsid w:val="00465C77"/>
    <w:rsid w:val="00466254"/>
    <w:rsid w:val="004666E0"/>
    <w:rsid w:val="004707E0"/>
    <w:rsid w:val="00470D4D"/>
    <w:rsid w:val="004744C0"/>
    <w:rsid w:val="0047678B"/>
    <w:rsid w:val="0048393A"/>
    <w:rsid w:val="00484526"/>
    <w:rsid w:val="00487C92"/>
    <w:rsid w:val="004908CC"/>
    <w:rsid w:val="00492EB5"/>
    <w:rsid w:val="00494E0C"/>
    <w:rsid w:val="00494E7B"/>
    <w:rsid w:val="00495171"/>
    <w:rsid w:val="004A15AB"/>
    <w:rsid w:val="004A2CD7"/>
    <w:rsid w:val="004A307E"/>
    <w:rsid w:val="004A383A"/>
    <w:rsid w:val="004B2323"/>
    <w:rsid w:val="004B68F3"/>
    <w:rsid w:val="004C012F"/>
    <w:rsid w:val="004C29A8"/>
    <w:rsid w:val="004C4095"/>
    <w:rsid w:val="004C4E93"/>
    <w:rsid w:val="004C542F"/>
    <w:rsid w:val="004C7D10"/>
    <w:rsid w:val="004D3AE6"/>
    <w:rsid w:val="004D6184"/>
    <w:rsid w:val="004E025A"/>
    <w:rsid w:val="004E45E3"/>
    <w:rsid w:val="004E57EC"/>
    <w:rsid w:val="004E6F45"/>
    <w:rsid w:val="004F6E6E"/>
    <w:rsid w:val="004F792E"/>
    <w:rsid w:val="005067CA"/>
    <w:rsid w:val="00514E05"/>
    <w:rsid w:val="00516E31"/>
    <w:rsid w:val="005215D9"/>
    <w:rsid w:val="005218D0"/>
    <w:rsid w:val="00527150"/>
    <w:rsid w:val="00531397"/>
    <w:rsid w:val="005360FD"/>
    <w:rsid w:val="00540A19"/>
    <w:rsid w:val="005424AC"/>
    <w:rsid w:val="005426B7"/>
    <w:rsid w:val="0054324D"/>
    <w:rsid w:val="00543B3C"/>
    <w:rsid w:val="00547019"/>
    <w:rsid w:val="005515D9"/>
    <w:rsid w:val="00551E0C"/>
    <w:rsid w:val="00553A80"/>
    <w:rsid w:val="00555455"/>
    <w:rsid w:val="00561494"/>
    <w:rsid w:val="00562D29"/>
    <w:rsid w:val="0057355C"/>
    <w:rsid w:val="00577CB6"/>
    <w:rsid w:val="0058021F"/>
    <w:rsid w:val="00580938"/>
    <w:rsid w:val="00586D2F"/>
    <w:rsid w:val="00587F7E"/>
    <w:rsid w:val="005911C2"/>
    <w:rsid w:val="00591233"/>
    <w:rsid w:val="00592E19"/>
    <w:rsid w:val="00594E20"/>
    <w:rsid w:val="00597DD1"/>
    <w:rsid w:val="005A1B41"/>
    <w:rsid w:val="005A244F"/>
    <w:rsid w:val="005A25D1"/>
    <w:rsid w:val="005A5CC7"/>
    <w:rsid w:val="005A6EA2"/>
    <w:rsid w:val="005B3D25"/>
    <w:rsid w:val="005B5BEA"/>
    <w:rsid w:val="005B6152"/>
    <w:rsid w:val="005B7681"/>
    <w:rsid w:val="005B7DC0"/>
    <w:rsid w:val="005C1651"/>
    <w:rsid w:val="005C48B3"/>
    <w:rsid w:val="005C4A68"/>
    <w:rsid w:val="005C5A75"/>
    <w:rsid w:val="005E0531"/>
    <w:rsid w:val="005E096C"/>
    <w:rsid w:val="005E454E"/>
    <w:rsid w:val="005E618F"/>
    <w:rsid w:val="005E625F"/>
    <w:rsid w:val="005E6904"/>
    <w:rsid w:val="005E6A92"/>
    <w:rsid w:val="005F0221"/>
    <w:rsid w:val="005F4EED"/>
    <w:rsid w:val="005F6CC5"/>
    <w:rsid w:val="005F77E8"/>
    <w:rsid w:val="00600354"/>
    <w:rsid w:val="0060124D"/>
    <w:rsid w:val="00604227"/>
    <w:rsid w:val="00613F1B"/>
    <w:rsid w:val="006246FF"/>
    <w:rsid w:val="006261C0"/>
    <w:rsid w:val="006364C0"/>
    <w:rsid w:val="00640BC1"/>
    <w:rsid w:val="00642271"/>
    <w:rsid w:val="0064625E"/>
    <w:rsid w:val="006473C6"/>
    <w:rsid w:val="006536C1"/>
    <w:rsid w:val="006547C7"/>
    <w:rsid w:val="00656AF6"/>
    <w:rsid w:val="00656BD4"/>
    <w:rsid w:val="00656FB5"/>
    <w:rsid w:val="0066052A"/>
    <w:rsid w:val="00666B49"/>
    <w:rsid w:val="006672F3"/>
    <w:rsid w:val="00667628"/>
    <w:rsid w:val="00673A0F"/>
    <w:rsid w:val="0067475B"/>
    <w:rsid w:val="006812F6"/>
    <w:rsid w:val="0068138A"/>
    <w:rsid w:val="00683B71"/>
    <w:rsid w:val="0069604D"/>
    <w:rsid w:val="00696786"/>
    <w:rsid w:val="00697526"/>
    <w:rsid w:val="00697F21"/>
    <w:rsid w:val="006A2A41"/>
    <w:rsid w:val="006A39BB"/>
    <w:rsid w:val="006A3B76"/>
    <w:rsid w:val="006A57E8"/>
    <w:rsid w:val="006A72E6"/>
    <w:rsid w:val="006A7941"/>
    <w:rsid w:val="006B06FB"/>
    <w:rsid w:val="006B2AD9"/>
    <w:rsid w:val="006B2E29"/>
    <w:rsid w:val="006B2F3D"/>
    <w:rsid w:val="006B667A"/>
    <w:rsid w:val="006B780F"/>
    <w:rsid w:val="006C14D1"/>
    <w:rsid w:val="006C1C86"/>
    <w:rsid w:val="006C3B04"/>
    <w:rsid w:val="006C50E8"/>
    <w:rsid w:val="006C70C9"/>
    <w:rsid w:val="006D0035"/>
    <w:rsid w:val="006D0F16"/>
    <w:rsid w:val="006D13D8"/>
    <w:rsid w:val="006E13ED"/>
    <w:rsid w:val="006E43A1"/>
    <w:rsid w:val="006E50BE"/>
    <w:rsid w:val="006E7975"/>
    <w:rsid w:val="006F244C"/>
    <w:rsid w:val="006F6175"/>
    <w:rsid w:val="007101A2"/>
    <w:rsid w:val="0071129A"/>
    <w:rsid w:val="00711832"/>
    <w:rsid w:val="00716A27"/>
    <w:rsid w:val="0071726D"/>
    <w:rsid w:val="00722F5F"/>
    <w:rsid w:val="00732366"/>
    <w:rsid w:val="00735EF2"/>
    <w:rsid w:val="00736E6E"/>
    <w:rsid w:val="00737EFB"/>
    <w:rsid w:val="00740BDC"/>
    <w:rsid w:val="00746D7D"/>
    <w:rsid w:val="007479F0"/>
    <w:rsid w:val="00750C7A"/>
    <w:rsid w:val="0076104A"/>
    <w:rsid w:val="00764FE3"/>
    <w:rsid w:val="007725A1"/>
    <w:rsid w:val="00780A31"/>
    <w:rsid w:val="00781523"/>
    <w:rsid w:val="00793A76"/>
    <w:rsid w:val="00795116"/>
    <w:rsid w:val="00797721"/>
    <w:rsid w:val="007A0F92"/>
    <w:rsid w:val="007A269F"/>
    <w:rsid w:val="007A2D14"/>
    <w:rsid w:val="007A3F28"/>
    <w:rsid w:val="007A6337"/>
    <w:rsid w:val="007C36DB"/>
    <w:rsid w:val="007C451B"/>
    <w:rsid w:val="007C7624"/>
    <w:rsid w:val="007D0945"/>
    <w:rsid w:val="007D2677"/>
    <w:rsid w:val="007D7EAF"/>
    <w:rsid w:val="007E089A"/>
    <w:rsid w:val="007E1370"/>
    <w:rsid w:val="007E1A7D"/>
    <w:rsid w:val="007E2D83"/>
    <w:rsid w:val="007E394D"/>
    <w:rsid w:val="007E47B2"/>
    <w:rsid w:val="007E6A8D"/>
    <w:rsid w:val="007E7161"/>
    <w:rsid w:val="007F07F0"/>
    <w:rsid w:val="007F2308"/>
    <w:rsid w:val="007F24B9"/>
    <w:rsid w:val="007F6A38"/>
    <w:rsid w:val="00804B25"/>
    <w:rsid w:val="00805263"/>
    <w:rsid w:val="00807381"/>
    <w:rsid w:val="00810B36"/>
    <w:rsid w:val="00811AA6"/>
    <w:rsid w:val="00813063"/>
    <w:rsid w:val="00813482"/>
    <w:rsid w:val="00813B1F"/>
    <w:rsid w:val="0081749D"/>
    <w:rsid w:val="0081762F"/>
    <w:rsid w:val="00821C4E"/>
    <w:rsid w:val="00825F3F"/>
    <w:rsid w:val="008273C1"/>
    <w:rsid w:val="00827594"/>
    <w:rsid w:val="0083701F"/>
    <w:rsid w:val="00847B02"/>
    <w:rsid w:val="00850459"/>
    <w:rsid w:val="008524DC"/>
    <w:rsid w:val="00852E94"/>
    <w:rsid w:val="00855EA4"/>
    <w:rsid w:val="0085759D"/>
    <w:rsid w:val="00860753"/>
    <w:rsid w:val="00861D74"/>
    <w:rsid w:val="0086406A"/>
    <w:rsid w:val="00873BD2"/>
    <w:rsid w:val="00876AE4"/>
    <w:rsid w:val="0087778C"/>
    <w:rsid w:val="008853D0"/>
    <w:rsid w:val="00887E1F"/>
    <w:rsid w:val="00896D6E"/>
    <w:rsid w:val="00897F97"/>
    <w:rsid w:val="008A1FBE"/>
    <w:rsid w:val="008A30C3"/>
    <w:rsid w:val="008A48C7"/>
    <w:rsid w:val="008A5E86"/>
    <w:rsid w:val="008A6E49"/>
    <w:rsid w:val="008B0F09"/>
    <w:rsid w:val="008B1402"/>
    <w:rsid w:val="008C0A71"/>
    <w:rsid w:val="008C1797"/>
    <w:rsid w:val="008C2F0F"/>
    <w:rsid w:val="008C66DD"/>
    <w:rsid w:val="008D438D"/>
    <w:rsid w:val="008D569E"/>
    <w:rsid w:val="008D60E6"/>
    <w:rsid w:val="008D63F9"/>
    <w:rsid w:val="008E3388"/>
    <w:rsid w:val="008E606D"/>
    <w:rsid w:val="008E6774"/>
    <w:rsid w:val="008E67AC"/>
    <w:rsid w:val="008F2A4A"/>
    <w:rsid w:val="008F46B5"/>
    <w:rsid w:val="00901278"/>
    <w:rsid w:val="00903D04"/>
    <w:rsid w:val="00907743"/>
    <w:rsid w:val="00907BCA"/>
    <w:rsid w:val="009145A9"/>
    <w:rsid w:val="00914748"/>
    <w:rsid w:val="00925B3E"/>
    <w:rsid w:val="009302AE"/>
    <w:rsid w:val="00942285"/>
    <w:rsid w:val="00943AE8"/>
    <w:rsid w:val="00944D3F"/>
    <w:rsid w:val="00946846"/>
    <w:rsid w:val="0095029E"/>
    <w:rsid w:val="00950F7E"/>
    <w:rsid w:val="0095104B"/>
    <w:rsid w:val="00951498"/>
    <w:rsid w:val="0095479F"/>
    <w:rsid w:val="00962DC0"/>
    <w:rsid w:val="009640F6"/>
    <w:rsid w:val="00965EE1"/>
    <w:rsid w:val="0096612F"/>
    <w:rsid w:val="009704F8"/>
    <w:rsid w:val="00976CB1"/>
    <w:rsid w:val="00980B8A"/>
    <w:rsid w:val="00984091"/>
    <w:rsid w:val="00986FA2"/>
    <w:rsid w:val="00994B7C"/>
    <w:rsid w:val="00994CF0"/>
    <w:rsid w:val="009A134A"/>
    <w:rsid w:val="009A2ED9"/>
    <w:rsid w:val="009A49F3"/>
    <w:rsid w:val="009A5A60"/>
    <w:rsid w:val="009B15C3"/>
    <w:rsid w:val="009B170D"/>
    <w:rsid w:val="009B17A6"/>
    <w:rsid w:val="009B4050"/>
    <w:rsid w:val="009B4D66"/>
    <w:rsid w:val="009B7CFB"/>
    <w:rsid w:val="009C038B"/>
    <w:rsid w:val="009C3A06"/>
    <w:rsid w:val="009C5CB9"/>
    <w:rsid w:val="009C7EF0"/>
    <w:rsid w:val="009D01E8"/>
    <w:rsid w:val="009D4216"/>
    <w:rsid w:val="009D536A"/>
    <w:rsid w:val="009D77C3"/>
    <w:rsid w:val="009E0327"/>
    <w:rsid w:val="009E3199"/>
    <w:rsid w:val="009E3362"/>
    <w:rsid w:val="009F0EF1"/>
    <w:rsid w:val="009F32DE"/>
    <w:rsid w:val="00A04616"/>
    <w:rsid w:val="00A07405"/>
    <w:rsid w:val="00A15B47"/>
    <w:rsid w:val="00A16919"/>
    <w:rsid w:val="00A20C3C"/>
    <w:rsid w:val="00A20D66"/>
    <w:rsid w:val="00A31A8D"/>
    <w:rsid w:val="00A325D4"/>
    <w:rsid w:val="00A36100"/>
    <w:rsid w:val="00A364FA"/>
    <w:rsid w:val="00A40E7F"/>
    <w:rsid w:val="00A41E61"/>
    <w:rsid w:val="00A42E77"/>
    <w:rsid w:val="00A42F67"/>
    <w:rsid w:val="00A434E6"/>
    <w:rsid w:val="00A46BB8"/>
    <w:rsid w:val="00A47889"/>
    <w:rsid w:val="00A531B1"/>
    <w:rsid w:val="00A5417B"/>
    <w:rsid w:val="00A56157"/>
    <w:rsid w:val="00A60A56"/>
    <w:rsid w:val="00A62255"/>
    <w:rsid w:val="00A62A36"/>
    <w:rsid w:val="00A63B79"/>
    <w:rsid w:val="00A64A69"/>
    <w:rsid w:val="00A664DA"/>
    <w:rsid w:val="00A66C93"/>
    <w:rsid w:val="00A66F7B"/>
    <w:rsid w:val="00A766F4"/>
    <w:rsid w:val="00A810C0"/>
    <w:rsid w:val="00A81DF7"/>
    <w:rsid w:val="00A82438"/>
    <w:rsid w:val="00A84B91"/>
    <w:rsid w:val="00A86CA6"/>
    <w:rsid w:val="00A9391A"/>
    <w:rsid w:val="00A95AA3"/>
    <w:rsid w:val="00A967C6"/>
    <w:rsid w:val="00AA1402"/>
    <w:rsid w:val="00AA3BC5"/>
    <w:rsid w:val="00AA4F46"/>
    <w:rsid w:val="00AA5746"/>
    <w:rsid w:val="00AA579D"/>
    <w:rsid w:val="00AB39AE"/>
    <w:rsid w:val="00AB3CDC"/>
    <w:rsid w:val="00AB53F7"/>
    <w:rsid w:val="00AC44C4"/>
    <w:rsid w:val="00AD2BDA"/>
    <w:rsid w:val="00AE1A6D"/>
    <w:rsid w:val="00AE4719"/>
    <w:rsid w:val="00AF513B"/>
    <w:rsid w:val="00B033C1"/>
    <w:rsid w:val="00B036A0"/>
    <w:rsid w:val="00B10A84"/>
    <w:rsid w:val="00B11535"/>
    <w:rsid w:val="00B165D3"/>
    <w:rsid w:val="00B21284"/>
    <w:rsid w:val="00B230D4"/>
    <w:rsid w:val="00B2679A"/>
    <w:rsid w:val="00B26BE4"/>
    <w:rsid w:val="00B30807"/>
    <w:rsid w:val="00B32893"/>
    <w:rsid w:val="00B34A0C"/>
    <w:rsid w:val="00B3575D"/>
    <w:rsid w:val="00B40727"/>
    <w:rsid w:val="00B41158"/>
    <w:rsid w:val="00B41BFE"/>
    <w:rsid w:val="00B41FDF"/>
    <w:rsid w:val="00B4204B"/>
    <w:rsid w:val="00B43F62"/>
    <w:rsid w:val="00B46AFE"/>
    <w:rsid w:val="00B5275F"/>
    <w:rsid w:val="00B52D8B"/>
    <w:rsid w:val="00B54435"/>
    <w:rsid w:val="00B621BE"/>
    <w:rsid w:val="00B679C3"/>
    <w:rsid w:val="00B7357D"/>
    <w:rsid w:val="00B748AF"/>
    <w:rsid w:val="00B83202"/>
    <w:rsid w:val="00B8774E"/>
    <w:rsid w:val="00B92C42"/>
    <w:rsid w:val="00B956FB"/>
    <w:rsid w:val="00B95B2F"/>
    <w:rsid w:val="00B96755"/>
    <w:rsid w:val="00BA0B31"/>
    <w:rsid w:val="00BA15C8"/>
    <w:rsid w:val="00BA1640"/>
    <w:rsid w:val="00BA276F"/>
    <w:rsid w:val="00BA5517"/>
    <w:rsid w:val="00BB15EE"/>
    <w:rsid w:val="00BB27DA"/>
    <w:rsid w:val="00BB501B"/>
    <w:rsid w:val="00BD20FE"/>
    <w:rsid w:val="00BD4BC5"/>
    <w:rsid w:val="00BE24F5"/>
    <w:rsid w:val="00BF0DF2"/>
    <w:rsid w:val="00BF3063"/>
    <w:rsid w:val="00BF5BF8"/>
    <w:rsid w:val="00C0015E"/>
    <w:rsid w:val="00C011BB"/>
    <w:rsid w:val="00C06654"/>
    <w:rsid w:val="00C06FE5"/>
    <w:rsid w:val="00C12906"/>
    <w:rsid w:val="00C149E2"/>
    <w:rsid w:val="00C1653E"/>
    <w:rsid w:val="00C16699"/>
    <w:rsid w:val="00C1699A"/>
    <w:rsid w:val="00C20F4D"/>
    <w:rsid w:val="00C21799"/>
    <w:rsid w:val="00C2183F"/>
    <w:rsid w:val="00C21952"/>
    <w:rsid w:val="00C227A2"/>
    <w:rsid w:val="00C23577"/>
    <w:rsid w:val="00C40436"/>
    <w:rsid w:val="00C4336B"/>
    <w:rsid w:val="00C44777"/>
    <w:rsid w:val="00C449D1"/>
    <w:rsid w:val="00C4588D"/>
    <w:rsid w:val="00C512F9"/>
    <w:rsid w:val="00C60795"/>
    <w:rsid w:val="00C6147D"/>
    <w:rsid w:val="00C70C8C"/>
    <w:rsid w:val="00C71405"/>
    <w:rsid w:val="00C72CE6"/>
    <w:rsid w:val="00C75562"/>
    <w:rsid w:val="00C83B0A"/>
    <w:rsid w:val="00C84939"/>
    <w:rsid w:val="00C85415"/>
    <w:rsid w:val="00C86A8B"/>
    <w:rsid w:val="00C96565"/>
    <w:rsid w:val="00CA3715"/>
    <w:rsid w:val="00CB0BA4"/>
    <w:rsid w:val="00CB14C1"/>
    <w:rsid w:val="00CB4DF2"/>
    <w:rsid w:val="00CC41B9"/>
    <w:rsid w:val="00CC55A4"/>
    <w:rsid w:val="00CC6C97"/>
    <w:rsid w:val="00CD03F8"/>
    <w:rsid w:val="00CD51BB"/>
    <w:rsid w:val="00CD5B9B"/>
    <w:rsid w:val="00CE270B"/>
    <w:rsid w:val="00CE45C8"/>
    <w:rsid w:val="00CE6222"/>
    <w:rsid w:val="00CEED2C"/>
    <w:rsid w:val="00CF0632"/>
    <w:rsid w:val="00CF4E6B"/>
    <w:rsid w:val="00D0084C"/>
    <w:rsid w:val="00D01CB8"/>
    <w:rsid w:val="00D030E8"/>
    <w:rsid w:val="00D03592"/>
    <w:rsid w:val="00D10B96"/>
    <w:rsid w:val="00D11D8B"/>
    <w:rsid w:val="00D16093"/>
    <w:rsid w:val="00D16ACC"/>
    <w:rsid w:val="00D23185"/>
    <w:rsid w:val="00D239B9"/>
    <w:rsid w:val="00D3187E"/>
    <w:rsid w:val="00D3295E"/>
    <w:rsid w:val="00D3754A"/>
    <w:rsid w:val="00D4186A"/>
    <w:rsid w:val="00D41D44"/>
    <w:rsid w:val="00D44FC6"/>
    <w:rsid w:val="00D46EA8"/>
    <w:rsid w:val="00D475DB"/>
    <w:rsid w:val="00D50056"/>
    <w:rsid w:val="00D52D52"/>
    <w:rsid w:val="00D555AD"/>
    <w:rsid w:val="00D55F73"/>
    <w:rsid w:val="00D576BD"/>
    <w:rsid w:val="00D617A9"/>
    <w:rsid w:val="00D63508"/>
    <w:rsid w:val="00D6671F"/>
    <w:rsid w:val="00D830E3"/>
    <w:rsid w:val="00D834F4"/>
    <w:rsid w:val="00D837D0"/>
    <w:rsid w:val="00D86AA4"/>
    <w:rsid w:val="00D87BED"/>
    <w:rsid w:val="00D93092"/>
    <w:rsid w:val="00D931D5"/>
    <w:rsid w:val="00D94089"/>
    <w:rsid w:val="00D978DE"/>
    <w:rsid w:val="00DA1739"/>
    <w:rsid w:val="00DA6C4D"/>
    <w:rsid w:val="00DB0923"/>
    <w:rsid w:val="00DB2151"/>
    <w:rsid w:val="00DB56AD"/>
    <w:rsid w:val="00DB6D16"/>
    <w:rsid w:val="00DB78EE"/>
    <w:rsid w:val="00DB797D"/>
    <w:rsid w:val="00DC571B"/>
    <w:rsid w:val="00DC5FF5"/>
    <w:rsid w:val="00DC67FE"/>
    <w:rsid w:val="00DD142A"/>
    <w:rsid w:val="00DD37C4"/>
    <w:rsid w:val="00DE040B"/>
    <w:rsid w:val="00DF02C8"/>
    <w:rsid w:val="00DF0334"/>
    <w:rsid w:val="00DF0830"/>
    <w:rsid w:val="00DF2772"/>
    <w:rsid w:val="00E01450"/>
    <w:rsid w:val="00E1130A"/>
    <w:rsid w:val="00E11B79"/>
    <w:rsid w:val="00E12FDC"/>
    <w:rsid w:val="00E14206"/>
    <w:rsid w:val="00E15196"/>
    <w:rsid w:val="00E15BEC"/>
    <w:rsid w:val="00E166CB"/>
    <w:rsid w:val="00E1719C"/>
    <w:rsid w:val="00E21B1F"/>
    <w:rsid w:val="00E27674"/>
    <w:rsid w:val="00E3050F"/>
    <w:rsid w:val="00E31338"/>
    <w:rsid w:val="00E34C5B"/>
    <w:rsid w:val="00E413C6"/>
    <w:rsid w:val="00E418BD"/>
    <w:rsid w:val="00E41CBC"/>
    <w:rsid w:val="00E42B35"/>
    <w:rsid w:val="00E44458"/>
    <w:rsid w:val="00E447D1"/>
    <w:rsid w:val="00E512C2"/>
    <w:rsid w:val="00E535EB"/>
    <w:rsid w:val="00E53D45"/>
    <w:rsid w:val="00E54E4B"/>
    <w:rsid w:val="00E550EA"/>
    <w:rsid w:val="00E5639E"/>
    <w:rsid w:val="00E63601"/>
    <w:rsid w:val="00E64835"/>
    <w:rsid w:val="00E67A1C"/>
    <w:rsid w:val="00E778DA"/>
    <w:rsid w:val="00E82523"/>
    <w:rsid w:val="00E833B7"/>
    <w:rsid w:val="00E84C52"/>
    <w:rsid w:val="00E86664"/>
    <w:rsid w:val="00E91B03"/>
    <w:rsid w:val="00E941DE"/>
    <w:rsid w:val="00E9451F"/>
    <w:rsid w:val="00E96B6E"/>
    <w:rsid w:val="00EA2052"/>
    <w:rsid w:val="00EA3F4C"/>
    <w:rsid w:val="00EA441B"/>
    <w:rsid w:val="00EB0CC3"/>
    <w:rsid w:val="00EB230C"/>
    <w:rsid w:val="00EC2A99"/>
    <w:rsid w:val="00EC2BDE"/>
    <w:rsid w:val="00EC348F"/>
    <w:rsid w:val="00EC5134"/>
    <w:rsid w:val="00EC79B0"/>
    <w:rsid w:val="00EC7FA7"/>
    <w:rsid w:val="00ED144D"/>
    <w:rsid w:val="00EE2A0C"/>
    <w:rsid w:val="00EE5B9F"/>
    <w:rsid w:val="00EE5D3E"/>
    <w:rsid w:val="00EE6CC5"/>
    <w:rsid w:val="00EF0AA7"/>
    <w:rsid w:val="00EF16B6"/>
    <w:rsid w:val="00EF5117"/>
    <w:rsid w:val="00EF7E23"/>
    <w:rsid w:val="00F04835"/>
    <w:rsid w:val="00F0F2FC"/>
    <w:rsid w:val="00F12900"/>
    <w:rsid w:val="00F12F0B"/>
    <w:rsid w:val="00F17FED"/>
    <w:rsid w:val="00F2145D"/>
    <w:rsid w:val="00F23502"/>
    <w:rsid w:val="00F31DE2"/>
    <w:rsid w:val="00F32AE1"/>
    <w:rsid w:val="00F415FF"/>
    <w:rsid w:val="00F4288B"/>
    <w:rsid w:val="00F45E79"/>
    <w:rsid w:val="00F47615"/>
    <w:rsid w:val="00F47E7C"/>
    <w:rsid w:val="00F50D8D"/>
    <w:rsid w:val="00F53692"/>
    <w:rsid w:val="00F56979"/>
    <w:rsid w:val="00F56E5D"/>
    <w:rsid w:val="00F5784C"/>
    <w:rsid w:val="00F63787"/>
    <w:rsid w:val="00F66F1B"/>
    <w:rsid w:val="00F84381"/>
    <w:rsid w:val="00F8701D"/>
    <w:rsid w:val="00F9110F"/>
    <w:rsid w:val="00F91358"/>
    <w:rsid w:val="00F9344C"/>
    <w:rsid w:val="00FA181B"/>
    <w:rsid w:val="00FA537B"/>
    <w:rsid w:val="00FB22D2"/>
    <w:rsid w:val="00FD2F7D"/>
    <w:rsid w:val="00FD3B98"/>
    <w:rsid w:val="00FD5C76"/>
    <w:rsid w:val="00FD6264"/>
    <w:rsid w:val="00FE1371"/>
    <w:rsid w:val="00FE445F"/>
    <w:rsid w:val="00FE4742"/>
    <w:rsid w:val="00FE7FEF"/>
    <w:rsid w:val="00FF7D65"/>
    <w:rsid w:val="0138B793"/>
    <w:rsid w:val="01624100"/>
    <w:rsid w:val="018DC530"/>
    <w:rsid w:val="01932FE3"/>
    <w:rsid w:val="01CAC5D9"/>
    <w:rsid w:val="01F597C6"/>
    <w:rsid w:val="01FCA2C0"/>
    <w:rsid w:val="031C2B82"/>
    <w:rsid w:val="036A8837"/>
    <w:rsid w:val="03FC31D1"/>
    <w:rsid w:val="043376F2"/>
    <w:rsid w:val="044FFFB1"/>
    <w:rsid w:val="045B1B43"/>
    <w:rsid w:val="045C18E8"/>
    <w:rsid w:val="049669BF"/>
    <w:rsid w:val="04A284D7"/>
    <w:rsid w:val="04C1CE47"/>
    <w:rsid w:val="04EF914A"/>
    <w:rsid w:val="05042112"/>
    <w:rsid w:val="0535E352"/>
    <w:rsid w:val="0549EBAB"/>
    <w:rsid w:val="0554384D"/>
    <w:rsid w:val="05B59D11"/>
    <w:rsid w:val="05C2A6EC"/>
    <w:rsid w:val="0600531D"/>
    <w:rsid w:val="060EE611"/>
    <w:rsid w:val="06A7E020"/>
    <w:rsid w:val="06B28AC8"/>
    <w:rsid w:val="06B5568D"/>
    <w:rsid w:val="06BF0C9C"/>
    <w:rsid w:val="06BFFB2D"/>
    <w:rsid w:val="06F74DCB"/>
    <w:rsid w:val="06FF3D53"/>
    <w:rsid w:val="079423AC"/>
    <w:rsid w:val="07B29E48"/>
    <w:rsid w:val="07CD8AD5"/>
    <w:rsid w:val="07EE3954"/>
    <w:rsid w:val="0836062C"/>
    <w:rsid w:val="08C4D53A"/>
    <w:rsid w:val="091FB380"/>
    <w:rsid w:val="0927E167"/>
    <w:rsid w:val="09342939"/>
    <w:rsid w:val="095BF977"/>
    <w:rsid w:val="0966E521"/>
    <w:rsid w:val="0A17801C"/>
    <w:rsid w:val="0A1CB01E"/>
    <w:rsid w:val="0A30DFC2"/>
    <w:rsid w:val="0A3DCC68"/>
    <w:rsid w:val="0B34B8E5"/>
    <w:rsid w:val="0BD534C1"/>
    <w:rsid w:val="0CD7B2A5"/>
    <w:rsid w:val="0D0D50E6"/>
    <w:rsid w:val="0D477605"/>
    <w:rsid w:val="0D8A8E3F"/>
    <w:rsid w:val="0DC8B5C8"/>
    <w:rsid w:val="0E350F35"/>
    <w:rsid w:val="0E4580CC"/>
    <w:rsid w:val="0ECEC283"/>
    <w:rsid w:val="0EE1F8F1"/>
    <w:rsid w:val="0EFC3719"/>
    <w:rsid w:val="0F0E146F"/>
    <w:rsid w:val="0F141AE1"/>
    <w:rsid w:val="0F1A6B98"/>
    <w:rsid w:val="0F60D40F"/>
    <w:rsid w:val="0F9AA0E3"/>
    <w:rsid w:val="0FF948DB"/>
    <w:rsid w:val="10341DC5"/>
    <w:rsid w:val="105B6B35"/>
    <w:rsid w:val="10C7F6A1"/>
    <w:rsid w:val="1140D12C"/>
    <w:rsid w:val="11A5572E"/>
    <w:rsid w:val="11ABF7E1"/>
    <w:rsid w:val="12409F96"/>
    <w:rsid w:val="125FCCF2"/>
    <w:rsid w:val="12783024"/>
    <w:rsid w:val="1307D8A7"/>
    <w:rsid w:val="1360F9FA"/>
    <w:rsid w:val="136B86CD"/>
    <w:rsid w:val="139F2998"/>
    <w:rsid w:val="13B45F1C"/>
    <w:rsid w:val="13CF45D7"/>
    <w:rsid w:val="13DAFE76"/>
    <w:rsid w:val="14F4A20D"/>
    <w:rsid w:val="151ADFD9"/>
    <w:rsid w:val="15BDDC64"/>
    <w:rsid w:val="16032012"/>
    <w:rsid w:val="160C0D38"/>
    <w:rsid w:val="168241A9"/>
    <w:rsid w:val="1683899E"/>
    <w:rsid w:val="1687AC1F"/>
    <w:rsid w:val="17D55BF8"/>
    <w:rsid w:val="17F113CB"/>
    <w:rsid w:val="181C18C3"/>
    <w:rsid w:val="1888CD71"/>
    <w:rsid w:val="1941019B"/>
    <w:rsid w:val="196DFDA1"/>
    <w:rsid w:val="19ECA55F"/>
    <w:rsid w:val="19FA7C2E"/>
    <w:rsid w:val="19FDCC88"/>
    <w:rsid w:val="1A22DF9A"/>
    <w:rsid w:val="1ABBAD3D"/>
    <w:rsid w:val="1AD5EE2F"/>
    <w:rsid w:val="1B3F5DA5"/>
    <w:rsid w:val="1B6C3254"/>
    <w:rsid w:val="1BA52C99"/>
    <w:rsid w:val="1C1BF70A"/>
    <w:rsid w:val="1C901AC3"/>
    <w:rsid w:val="1CE5BCAE"/>
    <w:rsid w:val="1D155871"/>
    <w:rsid w:val="1D1F67CC"/>
    <w:rsid w:val="1D2B4BCB"/>
    <w:rsid w:val="1D52F145"/>
    <w:rsid w:val="1D87336B"/>
    <w:rsid w:val="1D95AFC2"/>
    <w:rsid w:val="1DDE562F"/>
    <w:rsid w:val="1DE7D26F"/>
    <w:rsid w:val="1E0D368C"/>
    <w:rsid w:val="1E4469D1"/>
    <w:rsid w:val="1E9F2653"/>
    <w:rsid w:val="1EC1D1CF"/>
    <w:rsid w:val="1F3B59E4"/>
    <w:rsid w:val="1F85A512"/>
    <w:rsid w:val="208BE1BB"/>
    <w:rsid w:val="20AB4086"/>
    <w:rsid w:val="20CFF756"/>
    <w:rsid w:val="20DFD05A"/>
    <w:rsid w:val="210BFDB7"/>
    <w:rsid w:val="213A8853"/>
    <w:rsid w:val="219F6ADC"/>
    <w:rsid w:val="21B9C801"/>
    <w:rsid w:val="227CA78B"/>
    <w:rsid w:val="22CBCCC5"/>
    <w:rsid w:val="22D7110B"/>
    <w:rsid w:val="230F8623"/>
    <w:rsid w:val="2325A709"/>
    <w:rsid w:val="2431C386"/>
    <w:rsid w:val="243F0DEF"/>
    <w:rsid w:val="244A5436"/>
    <w:rsid w:val="2457D308"/>
    <w:rsid w:val="2469631C"/>
    <w:rsid w:val="2469F0C8"/>
    <w:rsid w:val="24A7E147"/>
    <w:rsid w:val="2516EA77"/>
    <w:rsid w:val="255AFFB9"/>
    <w:rsid w:val="256227A3"/>
    <w:rsid w:val="25B13314"/>
    <w:rsid w:val="25C5C292"/>
    <w:rsid w:val="264A745B"/>
    <w:rsid w:val="2692A334"/>
    <w:rsid w:val="269DA206"/>
    <w:rsid w:val="26BF8134"/>
    <w:rsid w:val="26C3B102"/>
    <w:rsid w:val="26FA8720"/>
    <w:rsid w:val="27145451"/>
    <w:rsid w:val="2720A102"/>
    <w:rsid w:val="27DCE1DD"/>
    <w:rsid w:val="27ECC607"/>
    <w:rsid w:val="280D8F1C"/>
    <w:rsid w:val="283858A7"/>
    <w:rsid w:val="2866B7E7"/>
    <w:rsid w:val="287A06D6"/>
    <w:rsid w:val="287A37FC"/>
    <w:rsid w:val="28C5332B"/>
    <w:rsid w:val="28E3F06A"/>
    <w:rsid w:val="28FE84EC"/>
    <w:rsid w:val="28FFE6C2"/>
    <w:rsid w:val="299131F4"/>
    <w:rsid w:val="2A3C5A28"/>
    <w:rsid w:val="2AD3F1FA"/>
    <w:rsid w:val="2B42CF7A"/>
    <w:rsid w:val="2BCD5D4D"/>
    <w:rsid w:val="2C693F5D"/>
    <w:rsid w:val="2CEC8D82"/>
    <w:rsid w:val="2CED1967"/>
    <w:rsid w:val="2D5C43BC"/>
    <w:rsid w:val="2DDE648B"/>
    <w:rsid w:val="2E0087D6"/>
    <w:rsid w:val="2E5742B7"/>
    <w:rsid w:val="2E5B9C5C"/>
    <w:rsid w:val="2ED04A94"/>
    <w:rsid w:val="2EF64E32"/>
    <w:rsid w:val="2F0E9763"/>
    <w:rsid w:val="2FAAAB85"/>
    <w:rsid w:val="2FD2E406"/>
    <w:rsid w:val="2FE9BD4E"/>
    <w:rsid w:val="303F035D"/>
    <w:rsid w:val="30A7D2A9"/>
    <w:rsid w:val="30CB1C42"/>
    <w:rsid w:val="30E0FAEA"/>
    <w:rsid w:val="30EF480C"/>
    <w:rsid w:val="30FF8697"/>
    <w:rsid w:val="319C91BB"/>
    <w:rsid w:val="31AC3D74"/>
    <w:rsid w:val="31CB1AAE"/>
    <w:rsid w:val="31D714A9"/>
    <w:rsid w:val="31E2E119"/>
    <w:rsid w:val="31FC241B"/>
    <w:rsid w:val="326469E6"/>
    <w:rsid w:val="3281E6DD"/>
    <w:rsid w:val="3281EDED"/>
    <w:rsid w:val="32A0DF5A"/>
    <w:rsid w:val="32F369F0"/>
    <w:rsid w:val="33541C18"/>
    <w:rsid w:val="33650645"/>
    <w:rsid w:val="33A2D34F"/>
    <w:rsid w:val="33A96222"/>
    <w:rsid w:val="33E6D157"/>
    <w:rsid w:val="34201B13"/>
    <w:rsid w:val="342C8B32"/>
    <w:rsid w:val="3467B354"/>
    <w:rsid w:val="34A816B9"/>
    <w:rsid w:val="34CC5C04"/>
    <w:rsid w:val="34D25E62"/>
    <w:rsid w:val="3574140D"/>
    <w:rsid w:val="359452AA"/>
    <w:rsid w:val="35A2BBD6"/>
    <w:rsid w:val="35EB76D2"/>
    <w:rsid w:val="35F56BC0"/>
    <w:rsid w:val="37A9624B"/>
    <w:rsid w:val="37D143E9"/>
    <w:rsid w:val="3841F40C"/>
    <w:rsid w:val="385983CE"/>
    <w:rsid w:val="388F360E"/>
    <w:rsid w:val="390C2D8F"/>
    <w:rsid w:val="3955E26A"/>
    <w:rsid w:val="3960633D"/>
    <w:rsid w:val="39EC52B8"/>
    <w:rsid w:val="39FE320F"/>
    <w:rsid w:val="3A0BFC16"/>
    <w:rsid w:val="3A123D47"/>
    <w:rsid w:val="3A5AA1AB"/>
    <w:rsid w:val="3AC0D87D"/>
    <w:rsid w:val="3AF304C6"/>
    <w:rsid w:val="3B43A91A"/>
    <w:rsid w:val="3BDFF311"/>
    <w:rsid w:val="3BE77FF4"/>
    <w:rsid w:val="3BF64131"/>
    <w:rsid w:val="3C4C54E8"/>
    <w:rsid w:val="3C797A34"/>
    <w:rsid w:val="3D7CCBAF"/>
    <w:rsid w:val="3E0B865B"/>
    <w:rsid w:val="3E37B9DB"/>
    <w:rsid w:val="3E8E6535"/>
    <w:rsid w:val="3E98C4C9"/>
    <w:rsid w:val="3EA3E1AE"/>
    <w:rsid w:val="3EA742D3"/>
    <w:rsid w:val="3F208FC1"/>
    <w:rsid w:val="3F365886"/>
    <w:rsid w:val="3F4D03FF"/>
    <w:rsid w:val="3F6FC818"/>
    <w:rsid w:val="3FC356A1"/>
    <w:rsid w:val="400CBC8B"/>
    <w:rsid w:val="402A9569"/>
    <w:rsid w:val="406F4C35"/>
    <w:rsid w:val="408C5A05"/>
    <w:rsid w:val="40AE73BB"/>
    <w:rsid w:val="40F3B85E"/>
    <w:rsid w:val="41035BF7"/>
    <w:rsid w:val="410CDCB2"/>
    <w:rsid w:val="41746A98"/>
    <w:rsid w:val="4190A627"/>
    <w:rsid w:val="41A91BD1"/>
    <w:rsid w:val="41B76A6C"/>
    <w:rsid w:val="422BFAEC"/>
    <w:rsid w:val="4231DB29"/>
    <w:rsid w:val="4249A049"/>
    <w:rsid w:val="42946E59"/>
    <w:rsid w:val="430658FB"/>
    <w:rsid w:val="453337B9"/>
    <w:rsid w:val="45B181C2"/>
    <w:rsid w:val="45F828C4"/>
    <w:rsid w:val="4607982C"/>
    <w:rsid w:val="4631B7F1"/>
    <w:rsid w:val="46682676"/>
    <w:rsid w:val="46780BCC"/>
    <w:rsid w:val="46A4243C"/>
    <w:rsid w:val="46A5FE7C"/>
    <w:rsid w:val="46C417DD"/>
    <w:rsid w:val="474488AA"/>
    <w:rsid w:val="475926EC"/>
    <w:rsid w:val="4862BA9F"/>
    <w:rsid w:val="487D0269"/>
    <w:rsid w:val="48831375"/>
    <w:rsid w:val="49022A21"/>
    <w:rsid w:val="49B3EC9A"/>
    <w:rsid w:val="4A375C5F"/>
    <w:rsid w:val="4A3E7F99"/>
    <w:rsid w:val="4A4707A8"/>
    <w:rsid w:val="4AB41690"/>
    <w:rsid w:val="4AE6D2D0"/>
    <w:rsid w:val="4B0389D1"/>
    <w:rsid w:val="4C2DCDDA"/>
    <w:rsid w:val="4C37F890"/>
    <w:rsid w:val="4C39462C"/>
    <w:rsid w:val="4C69DE91"/>
    <w:rsid w:val="4CE48183"/>
    <w:rsid w:val="4D161EC6"/>
    <w:rsid w:val="4D339131"/>
    <w:rsid w:val="4D907008"/>
    <w:rsid w:val="4DA17017"/>
    <w:rsid w:val="4DD2AFEA"/>
    <w:rsid w:val="4E09925A"/>
    <w:rsid w:val="4E255C9C"/>
    <w:rsid w:val="4E34F0BC"/>
    <w:rsid w:val="4E4032E6"/>
    <w:rsid w:val="4E441D63"/>
    <w:rsid w:val="4E6F90A9"/>
    <w:rsid w:val="4E95C4E1"/>
    <w:rsid w:val="4EA66ED4"/>
    <w:rsid w:val="4EAA9F7B"/>
    <w:rsid w:val="4EBB80DA"/>
    <w:rsid w:val="4F54C04E"/>
    <w:rsid w:val="4F7D148E"/>
    <w:rsid w:val="4FF00EC1"/>
    <w:rsid w:val="503372E4"/>
    <w:rsid w:val="50435D6C"/>
    <w:rsid w:val="510C02C1"/>
    <w:rsid w:val="513A1B06"/>
    <w:rsid w:val="52695AD9"/>
    <w:rsid w:val="52F95058"/>
    <w:rsid w:val="531E4652"/>
    <w:rsid w:val="536C3B85"/>
    <w:rsid w:val="53CFB5D9"/>
    <w:rsid w:val="54409373"/>
    <w:rsid w:val="544F7C5F"/>
    <w:rsid w:val="545BE89E"/>
    <w:rsid w:val="5481597D"/>
    <w:rsid w:val="548DB538"/>
    <w:rsid w:val="5498E799"/>
    <w:rsid w:val="5628DA97"/>
    <w:rsid w:val="56A1E454"/>
    <w:rsid w:val="56BAB979"/>
    <w:rsid w:val="56C0A94D"/>
    <w:rsid w:val="56C3F39C"/>
    <w:rsid w:val="56E08E13"/>
    <w:rsid w:val="57498240"/>
    <w:rsid w:val="5755E987"/>
    <w:rsid w:val="5795BDE2"/>
    <w:rsid w:val="57C13A05"/>
    <w:rsid w:val="57F3B719"/>
    <w:rsid w:val="58530A19"/>
    <w:rsid w:val="586A3C3A"/>
    <w:rsid w:val="589C1E19"/>
    <w:rsid w:val="58DB5117"/>
    <w:rsid w:val="58E917DB"/>
    <w:rsid w:val="58EEC04B"/>
    <w:rsid w:val="5927833D"/>
    <w:rsid w:val="59308CED"/>
    <w:rsid w:val="5942B1D2"/>
    <w:rsid w:val="597B7477"/>
    <w:rsid w:val="598B10A9"/>
    <w:rsid w:val="599EAD16"/>
    <w:rsid w:val="59C132D8"/>
    <w:rsid w:val="59C86285"/>
    <w:rsid w:val="59CAB53C"/>
    <w:rsid w:val="59D08E6D"/>
    <w:rsid w:val="59F18EFF"/>
    <w:rsid w:val="5A0D05A1"/>
    <w:rsid w:val="5A32C2B6"/>
    <w:rsid w:val="5A490217"/>
    <w:rsid w:val="5ACC63ED"/>
    <w:rsid w:val="5AE08453"/>
    <w:rsid w:val="5B7C0B69"/>
    <w:rsid w:val="5BDA245F"/>
    <w:rsid w:val="5C078942"/>
    <w:rsid w:val="5C100158"/>
    <w:rsid w:val="5C95B827"/>
    <w:rsid w:val="5CBD4354"/>
    <w:rsid w:val="5CC5804E"/>
    <w:rsid w:val="5CD816A9"/>
    <w:rsid w:val="5D57A1A9"/>
    <w:rsid w:val="5DF699A5"/>
    <w:rsid w:val="5F433A8D"/>
    <w:rsid w:val="5FA75730"/>
    <w:rsid w:val="5FFFCF9C"/>
    <w:rsid w:val="601BB349"/>
    <w:rsid w:val="603F80D3"/>
    <w:rsid w:val="604D5E9A"/>
    <w:rsid w:val="6068CC60"/>
    <w:rsid w:val="60788D61"/>
    <w:rsid w:val="6096CE1D"/>
    <w:rsid w:val="60A5BA2F"/>
    <w:rsid w:val="60EA7B75"/>
    <w:rsid w:val="610C18B3"/>
    <w:rsid w:val="61DA1454"/>
    <w:rsid w:val="6206C24A"/>
    <w:rsid w:val="627F4F7C"/>
    <w:rsid w:val="62A5A7CD"/>
    <w:rsid w:val="63865451"/>
    <w:rsid w:val="6393DF96"/>
    <w:rsid w:val="64314334"/>
    <w:rsid w:val="64470A62"/>
    <w:rsid w:val="64872623"/>
    <w:rsid w:val="64AA915B"/>
    <w:rsid w:val="64D0C0DF"/>
    <w:rsid w:val="6503AC0D"/>
    <w:rsid w:val="653BBE0D"/>
    <w:rsid w:val="6549C480"/>
    <w:rsid w:val="657E5F02"/>
    <w:rsid w:val="65963A1B"/>
    <w:rsid w:val="65994813"/>
    <w:rsid w:val="65E87180"/>
    <w:rsid w:val="660C1B04"/>
    <w:rsid w:val="662D53DB"/>
    <w:rsid w:val="6644A637"/>
    <w:rsid w:val="66A1F5B2"/>
    <w:rsid w:val="66B1BF4D"/>
    <w:rsid w:val="671A691C"/>
    <w:rsid w:val="67C658F2"/>
    <w:rsid w:val="67F3D1CD"/>
    <w:rsid w:val="67F65322"/>
    <w:rsid w:val="6844931C"/>
    <w:rsid w:val="693D31AF"/>
    <w:rsid w:val="69499049"/>
    <w:rsid w:val="69D21E6A"/>
    <w:rsid w:val="69D262AA"/>
    <w:rsid w:val="6A1F5BF3"/>
    <w:rsid w:val="6A62409F"/>
    <w:rsid w:val="6AD013A4"/>
    <w:rsid w:val="6AF3178C"/>
    <w:rsid w:val="6B0785F5"/>
    <w:rsid w:val="6B193611"/>
    <w:rsid w:val="6B4D3A57"/>
    <w:rsid w:val="6B85BBA2"/>
    <w:rsid w:val="6BB51A2B"/>
    <w:rsid w:val="6BD48A61"/>
    <w:rsid w:val="6C089928"/>
    <w:rsid w:val="6C5B66DF"/>
    <w:rsid w:val="6C7BB495"/>
    <w:rsid w:val="6C88ED9C"/>
    <w:rsid w:val="6CA3193C"/>
    <w:rsid w:val="6CC1D7A1"/>
    <w:rsid w:val="6CF88D28"/>
    <w:rsid w:val="6CFD77B1"/>
    <w:rsid w:val="6D1D9E04"/>
    <w:rsid w:val="6D6F5BCF"/>
    <w:rsid w:val="6DBFC7EF"/>
    <w:rsid w:val="6DE76407"/>
    <w:rsid w:val="6E32202A"/>
    <w:rsid w:val="6E37AEB8"/>
    <w:rsid w:val="6EBCF126"/>
    <w:rsid w:val="6EDAF6A0"/>
    <w:rsid w:val="6EE1E294"/>
    <w:rsid w:val="6F6F8450"/>
    <w:rsid w:val="6F93B97B"/>
    <w:rsid w:val="6FB14D2E"/>
    <w:rsid w:val="70242676"/>
    <w:rsid w:val="703FCD8B"/>
    <w:rsid w:val="7056BE6E"/>
    <w:rsid w:val="7064E4B0"/>
    <w:rsid w:val="708FAE9C"/>
    <w:rsid w:val="70BE3795"/>
    <w:rsid w:val="710B9258"/>
    <w:rsid w:val="714379D0"/>
    <w:rsid w:val="7161EEA0"/>
    <w:rsid w:val="721F627C"/>
    <w:rsid w:val="7235F4DF"/>
    <w:rsid w:val="72CE0F83"/>
    <w:rsid w:val="730C6864"/>
    <w:rsid w:val="7331DEB2"/>
    <w:rsid w:val="735B33BC"/>
    <w:rsid w:val="735F487B"/>
    <w:rsid w:val="7365908C"/>
    <w:rsid w:val="73A43D0C"/>
    <w:rsid w:val="73F68825"/>
    <w:rsid w:val="74395CB4"/>
    <w:rsid w:val="747D9B36"/>
    <w:rsid w:val="7493EB1A"/>
    <w:rsid w:val="74ABB1AF"/>
    <w:rsid w:val="74DA1F8E"/>
    <w:rsid w:val="75BC09FB"/>
    <w:rsid w:val="75FCC325"/>
    <w:rsid w:val="7628FB73"/>
    <w:rsid w:val="766331E4"/>
    <w:rsid w:val="769F33E3"/>
    <w:rsid w:val="76D1656A"/>
    <w:rsid w:val="76ED258A"/>
    <w:rsid w:val="76F5D587"/>
    <w:rsid w:val="770DABD3"/>
    <w:rsid w:val="771411D2"/>
    <w:rsid w:val="7762C4FF"/>
    <w:rsid w:val="77669EB8"/>
    <w:rsid w:val="777DFACC"/>
    <w:rsid w:val="77C29F1F"/>
    <w:rsid w:val="77C54840"/>
    <w:rsid w:val="77ED61BD"/>
    <w:rsid w:val="782075DE"/>
    <w:rsid w:val="7833B6A1"/>
    <w:rsid w:val="783E8BFC"/>
    <w:rsid w:val="785C4365"/>
    <w:rsid w:val="7881346C"/>
    <w:rsid w:val="79577EE8"/>
    <w:rsid w:val="79B54AEA"/>
    <w:rsid w:val="79C99892"/>
    <w:rsid w:val="79E3FB83"/>
    <w:rsid w:val="7A6C4601"/>
    <w:rsid w:val="7A858605"/>
    <w:rsid w:val="7AB62741"/>
    <w:rsid w:val="7AF2AF67"/>
    <w:rsid w:val="7AF2C75A"/>
    <w:rsid w:val="7B0BE5F3"/>
    <w:rsid w:val="7C27F45A"/>
    <w:rsid w:val="7C39B71E"/>
    <w:rsid w:val="7CCF43B1"/>
    <w:rsid w:val="7D12848B"/>
    <w:rsid w:val="7D3EC807"/>
    <w:rsid w:val="7D8C851C"/>
    <w:rsid w:val="7D93082F"/>
    <w:rsid w:val="7EA0C967"/>
    <w:rsid w:val="7F44FBE5"/>
    <w:rsid w:val="7F45E4E1"/>
    <w:rsid w:val="7F75766C"/>
    <w:rsid w:val="7FA4F895"/>
    <w:rsid w:val="7FD8B027"/>
    <w:rsid w:val="7FFA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2117BFEE"/>
  <w15:chartTrackingRefBased/>
  <w15:docId w15:val="{57FB95FA-1911-4B31-9C31-F77C7B4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8EE"/>
  </w:style>
  <w:style w:type="paragraph" w:styleId="Ttulo1">
    <w:name w:val="heading 1"/>
    <w:basedOn w:val="Normal"/>
    <w:next w:val="Normal"/>
    <w:link w:val="Ttulo1Car"/>
    <w:uiPriority w:val="9"/>
    <w:qFormat/>
    <w:rsid w:val="00292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4C542F"/>
    <w:pPr>
      <w:widowControl w:val="0"/>
      <w:autoSpaceDE w:val="0"/>
      <w:autoSpaceDN w:val="0"/>
      <w:spacing w:after="0" w:line="240" w:lineRule="auto"/>
      <w:ind w:left="222"/>
      <w:outlineLvl w:val="1"/>
    </w:pPr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02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1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4C542F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Textoindependiente">
    <w:name w:val="Body Text"/>
    <w:basedOn w:val="Normal"/>
    <w:link w:val="TextoindependienteCar"/>
    <w:uiPriority w:val="1"/>
    <w:qFormat/>
    <w:rsid w:val="004C542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s-CO" w:eastAsia="es-CO" w:bidi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C542F"/>
    <w:rPr>
      <w:rFonts w:ascii="Arial" w:eastAsia="Arial" w:hAnsi="Arial" w:cs="Arial"/>
      <w:sz w:val="24"/>
      <w:szCs w:val="24"/>
      <w:lang w:val="es-CO" w:eastAsia="es-CO" w:bidi="es-CO"/>
    </w:rPr>
  </w:style>
  <w:style w:type="paragraph" w:styleId="Prrafodelista">
    <w:name w:val="List Paragraph"/>
    <w:basedOn w:val="Normal"/>
    <w:link w:val="PrrafodelistaCar"/>
    <w:uiPriority w:val="34"/>
    <w:qFormat/>
    <w:rsid w:val="00813B1F"/>
    <w:pPr>
      <w:widowControl w:val="0"/>
      <w:autoSpaceDE w:val="0"/>
      <w:autoSpaceDN w:val="0"/>
      <w:spacing w:after="0" w:line="240" w:lineRule="auto"/>
      <w:ind w:left="661" w:hanging="360"/>
    </w:pPr>
    <w:rPr>
      <w:rFonts w:ascii="Arial" w:eastAsia="Arial" w:hAnsi="Arial" w:cs="Arial"/>
      <w:lang w:val="es-CO" w:eastAsia="es-CO" w:bidi="es-CO"/>
    </w:rPr>
  </w:style>
  <w:style w:type="paragraph" w:styleId="NormalWeb">
    <w:name w:val="Normal (Web)"/>
    <w:basedOn w:val="Normal"/>
    <w:uiPriority w:val="99"/>
    <w:semiHidden/>
    <w:unhideWhenUsed/>
    <w:rsid w:val="00FD6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">
    <w:name w:val="STYLE1"/>
    <w:basedOn w:val="Ttulo2"/>
    <w:link w:val="STYLE1Car"/>
    <w:qFormat/>
    <w:rsid w:val="00CE270B"/>
    <w:pPr>
      <w:spacing w:before="71"/>
      <w:ind w:left="0"/>
      <w:jc w:val="right"/>
    </w:pPr>
  </w:style>
  <w:style w:type="paragraph" w:customStyle="1" w:styleId="STYYLE1">
    <w:name w:val="STYYLE1"/>
    <w:basedOn w:val="STYLE1"/>
    <w:link w:val="STYYLE1Car"/>
    <w:qFormat/>
    <w:rsid w:val="006C14D1"/>
    <w:pPr>
      <w:numPr>
        <w:numId w:val="2"/>
      </w:numPr>
      <w:ind w:left="720"/>
      <w:jc w:val="left"/>
    </w:pPr>
  </w:style>
  <w:style w:type="character" w:customStyle="1" w:styleId="STYLE1Car">
    <w:name w:val="STYLE1 Car"/>
    <w:basedOn w:val="Ttulo2Car"/>
    <w:link w:val="STYLE1"/>
    <w:rsid w:val="002112CB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character" w:styleId="Hipervnculo">
    <w:name w:val="Hyperlink"/>
    <w:basedOn w:val="Fuentedeprrafopredeter"/>
    <w:uiPriority w:val="99"/>
    <w:unhideWhenUsed/>
    <w:rsid w:val="00D931D5"/>
    <w:rPr>
      <w:color w:val="0000FF"/>
      <w:u w:val="single"/>
    </w:rPr>
  </w:style>
  <w:style w:type="character" w:customStyle="1" w:styleId="STYYLE1Car">
    <w:name w:val="STYYLE1 Car"/>
    <w:basedOn w:val="STYLE1Car"/>
    <w:link w:val="STYYLE1"/>
    <w:rsid w:val="00DB797D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character" w:customStyle="1" w:styleId="Ttulo1Car">
    <w:name w:val="Título 1 Car"/>
    <w:basedOn w:val="Fuentedeprrafopredeter"/>
    <w:link w:val="Ttulo1"/>
    <w:uiPriority w:val="9"/>
    <w:rsid w:val="00292A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92A0D"/>
    <w:pPr>
      <w:outlineLvl w:val="9"/>
    </w:pPr>
    <w:rPr>
      <w:lang w:val="es-PE"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292A0D"/>
    <w:pPr>
      <w:spacing w:after="100"/>
      <w:ind w:left="220"/>
    </w:pPr>
  </w:style>
  <w:style w:type="paragraph" w:customStyle="1" w:styleId="STYYYLE2">
    <w:name w:val="STYYYLE 2"/>
    <w:basedOn w:val="STYYLE1"/>
    <w:link w:val="STYYYLE2Car"/>
    <w:qFormat/>
    <w:rsid w:val="007C451B"/>
    <w:pPr>
      <w:numPr>
        <w:ilvl w:val="1"/>
      </w:numPr>
      <w:spacing w:line="360" w:lineRule="auto"/>
      <w:ind w:left="1440" w:hanging="360"/>
      <w:jc w:val="both"/>
    </w:pPr>
  </w:style>
  <w:style w:type="character" w:customStyle="1" w:styleId="PrrafodelistaCar">
    <w:name w:val="Párrafo de lista Car"/>
    <w:basedOn w:val="Fuentedeprrafopredeter"/>
    <w:link w:val="Prrafodelista"/>
    <w:uiPriority w:val="1"/>
    <w:rsid w:val="007C451B"/>
    <w:rPr>
      <w:rFonts w:ascii="Arial" w:eastAsia="Arial" w:hAnsi="Arial" w:cs="Arial"/>
      <w:lang w:val="es-CO" w:eastAsia="es-CO" w:bidi="es-CO"/>
    </w:rPr>
  </w:style>
  <w:style w:type="character" w:customStyle="1" w:styleId="STYYYLE2Car">
    <w:name w:val="STYYYLE 2 Car"/>
    <w:basedOn w:val="PrrafodelistaCar"/>
    <w:link w:val="STYYYLE2"/>
    <w:rsid w:val="007C451B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Revisin">
    <w:name w:val="Revision"/>
    <w:hidden/>
    <w:uiPriority w:val="99"/>
    <w:semiHidden/>
    <w:rsid w:val="00F31DE2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230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230D4"/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02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5F022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5F0221"/>
    <w:pPr>
      <w:spacing w:after="100"/>
      <w:ind w:left="440"/>
    </w:pPr>
  </w:style>
  <w:style w:type="paragraph" w:customStyle="1" w:styleId="ATextodetablas">
    <w:name w:val="ATexto de tablas"/>
    <w:basedOn w:val="Normal"/>
    <w:rsid w:val="00B40727"/>
    <w:pPr>
      <w:spacing w:after="0" w:line="240" w:lineRule="auto"/>
      <w:jc w:val="center"/>
    </w:pPr>
    <w:rPr>
      <w:rFonts w:ascii="Arial" w:eastAsia="Times New Roman" w:hAnsi="Arial" w:cs="Times New Roman"/>
      <w:sz w:val="20"/>
      <w:szCs w:val="20"/>
      <w:lang w:val="es-PE" w:eastAsia="ja-JP"/>
    </w:rPr>
  </w:style>
  <w:style w:type="paragraph" w:customStyle="1" w:styleId="ATtulosdecolumnasdetablas">
    <w:name w:val="ATítulos de columnas de tablas"/>
    <w:basedOn w:val="ATextodetablas"/>
    <w:autoRedefine/>
    <w:rsid w:val="00B40727"/>
    <w:pPr>
      <w:keepNext/>
    </w:pPr>
    <w:rPr>
      <w:b/>
    </w:rPr>
  </w:style>
  <w:style w:type="paragraph" w:customStyle="1" w:styleId="EstiloTtuloIzquierda">
    <w:name w:val="Estilo Título + Izquierda"/>
    <w:basedOn w:val="Ttulo"/>
    <w:rsid w:val="00B40727"/>
    <w:pPr>
      <w:keepNext/>
      <w:spacing w:before="200"/>
      <w:contextualSpacing w:val="0"/>
    </w:pPr>
    <w:rPr>
      <w:rFonts w:ascii="Arial" w:eastAsia="Times New Roman" w:hAnsi="Arial" w:cs="Times New Roman"/>
      <w:b/>
      <w:bCs/>
      <w:spacing w:val="0"/>
      <w:kern w:val="0"/>
      <w:sz w:val="22"/>
      <w:szCs w:val="20"/>
      <w:lang w:val="es-PE" w:eastAsia="ja-JP"/>
    </w:rPr>
  </w:style>
  <w:style w:type="paragraph" w:styleId="Ttulo">
    <w:name w:val="Title"/>
    <w:basedOn w:val="Normal"/>
    <w:next w:val="Normal"/>
    <w:link w:val="TtuloCar"/>
    <w:uiPriority w:val="10"/>
    <w:qFormat/>
    <w:rsid w:val="00B407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0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59"/>
    <w:rsid w:val="002542A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4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751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jp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6245F65AA9F64A958EB13C881B139C" ma:contentTypeVersion="12" ma:contentTypeDescription="Create a new document." ma:contentTypeScope="" ma:versionID="e79265c70dcb7c0397e34f2ff4f1cdb1">
  <xsd:schema xmlns:xsd="http://www.w3.org/2001/XMLSchema" xmlns:xs="http://www.w3.org/2001/XMLSchema" xmlns:p="http://schemas.microsoft.com/office/2006/metadata/properties" xmlns:ns3="5e552c15-cec5-4c73-b732-3ebab1d46572" xmlns:ns4="29e816d6-8e57-497f-92f9-b8cc9b3bf877" targetNamespace="http://schemas.microsoft.com/office/2006/metadata/properties" ma:root="true" ma:fieldsID="464c3973ca8709d20d39f554f5adc466" ns3:_="" ns4:_="">
    <xsd:import namespace="5e552c15-cec5-4c73-b732-3ebab1d46572"/>
    <xsd:import namespace="29e816d6-8e57-497f-92f9-b8cc9b3bf8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552c15-cec5-4c73-b732-3ebab1d46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e816d6-8e57-497f-92f9-b8cc9b3bf87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A231BB-DE36-496F-B7D2-B235F401F1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552c15-cec5-4c73-b732-3ebab1d46572"/>
    <ds:schemaRef ds:uri="29e816d6-8e57-497f-92f9-b8cc9b3bf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D341F1-CCE2-4C0A-9FCC-99D584C452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5030D87-EAB1-4512-BA1D-52C0A0C15076}">
  <ds:schemaRefs>
    <ds:schemaRef ds:uri="http://purl.org/dc/terms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dcmitype/"/>
    <ds:schemaRef ds:uri="http://schemas.openxmlformats.org/package/2006/metadata/core-properties"/>
    <ds:schemaRef ds:uri="29e816d6-8e57-497f-92f9-b8cc9b3bf877"/>
    <ds:schemaRef ds:uri="5e552c15-cec5-4c73-b732-3ebab1d46572"/>
  </ds:schemaRefs>
</ds:datastoreItem>
</file>

<file path=customXml/itemProps4.xml><?xml version="1.0" encoding="utf-8"?>
<ds:datastoreItem xmlns:ds="http://schemas.openxmlformats.org/officeDocument/2006/customXml" ds:itemID="{37C10ADA-72F5-43D4-87EA-6EA793AA07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1294</Words>
  <Characters>7123</Characters>
  <Application>Microsoft Office Word</Application>
  <DocSecurity>0</DocSecurity>
  <Lines>59</Lines>
  <Paragraphs>16</Paragraphs>
  <ScaleCrop>false</ScaleCrop>
  <Company/>
  <LinksUpToDate>false</LinksUpToDate>
  <CharactersWithSpaces>8401</CharactersWithSpaces>
  <SharedDoc>false</SharedDoc>
  <HLinks>
    <vt:vector size="66" baseType="variant">
      <vt:variant>
        <vt:i4>2621473</vt:i4>
      </vt:variant>
      <vt:variant>
        <vt:i4>62</vt:i4>
      </vt:variant>
      <vt:variant>
        <vt:i4>0</vt:i4>
      </vt:variant>
      <vt:variant>
        <vt:i4>5</vt:i4>
      </vt:variant>
      <vt:variant>
        <vt:lpwstr>bookmark://_Toc45137489/</vt:lpwstr>
      </vt:variant>
      <vt:variant>
        <vt:lpwstr>_Toc45137489</vt:lpwstr>
      </vt:variant>
      <vt:variant>
        <vt:i4>2687008</vt:i4>
      </vt:variant>
      <vt:variant>
        <vt:i4>56</vt:i4>
      </vt:variant>
      <vt:variant>
        <vt:i4>0</vt:i4>
      </vt:variant>
      <vt:variant>
        <vt:i4>5</vt:i4>
      </vt:variant>
      <vt:variant>
        <vt:lpwstr>bookmark://_Toc45137488/</vt:lpwstr>
      </vt:variant>
      <vt:variant>
        <vt:lpwstr>_Toc45137488</vt:lpwstr>
      </vt:variant>
      <vt:variant>
        <vt:i4>2490415</vt:i4>
      </vt:variant>
      <vt:variant>
        <vt:i4>50</vt:i4>
      </vt:variant>
      <vt:variant>
        <vt:i4>0</vt:i4>
      </vt:variant>
      <vt:variant>
        <vt:i4>5</vt:i4>
      </vt:variant>
      <vt:variant>
        <vt:lpwstr>bookmark://_Toc45137487/</vt:lpwstr>
      </vt:variant>
      <vt:variant>
        <vt:lpwstr>_Toc45137487</vt:lpwstr>
      </vt:variant>
      <vt:variant>
        <vt:i4>2555950</vt:i4>
      </vt:variant>
      <vt:variant>
        <vt:i4>44</vt:i4>
      </vt:variant>
      <vt:variant>
        <vt:i4>0</vt:i4>
      </vt:variant>
      <vt:variant>
        <vt:i4>5</vt:i4>
      </vt:variant>
      <vt:variant>
        <vt:lpwstr>bookmark://_Toc45137486/</vt:lpwstr>
      </vt:variant>
      <vt:variant>
        <vt:lpwstr>_Toc45137486</vt:lpwstr>
      </vt:variant>
      <vt:variant>
        <vt:i4>2359341</vt:i4>
      </vt:variant>
      <vt:variant>
        <vt:i4>38</vt:i4>
      </vt:variant>
      <vt:variant>
        <vt:i4>0</vt:i4>
      </vt:variant>
      <vt:variant>
        <vt:i4>5</vt:i4>
      </vt:variant>
      <vt:variant>
        <vt:lpwstr>bookmark://_Toc45137485/</vt:lpwstr>
      </vt:variant>
      <vt:variant>
        <vt:lpwstr>_Toc45137485</vt:lpwstr>
      </vt:variant>
      <vt:variant>
        <vt:i4>2424876</vt:i4>
      </vt:variant>
      <vt:variant>
        <vt:i4>32</vt:i4>
      </vt:variant>
      <vt:variant>
        <vt:i4>0</vt:i4>
      </vt:variant>
      <vt:variant>
        <vt:i4>5</vt:i4>
      </vt:variant>
      <vt:variant>
        <vt:lpwstr>bookmark://_Toc45137484/</vt:lpwstr>
      </vt:variant>
      <vt:variant>
        <vt:lpwstr>_Toc45137484</vt:lpwstr>
      </vt:variant>
      <vt:variant>
        <vt:i4>2228267</vt:i4>
      </vt:variant>
      <vt:variant>
        <vt:i4>26</vt:i4>
      </vt:variant>
      <vt:variant>
        <vt:i4>0</vt:i4>
      </vt:variant>
      <vt:variant>
        <vt:i4>5</vt:i4>
      </vt:variant>
      <vt:variant>
        <vt:lpwstr>bookmark://_Toc45137483/</vt:lpwstr>
      </vt:variant>
      <vt:variant>
        <vt:lpwstr>_Toc45137483</vt:lpwstr>
      </vt:variant>
      <vt:variant>
        <vt:i4>2293802</vt:i4>
      </vt:variant>
      <vt:variant>
        <vt:i4>20</vt:i4>
      </vt:variant>
      <vt:variant>
        <vt:i4>0</vt:i4>
      </vt:variant>
      <vt:variant>
        <vt:i4>5</vt:i4>
      </vt:variant>
      <vt:variant>
        <vt:lpwstr>bookmark://_Toc45137482/</vt:lpwstr>
      </vt:variant>
      <vt:variant>
        <vt:lpwstr>_Toc45137482</vt:lpwstr>
      </vt:variant>
      <vt:variant>
        <vt:i4>2097193</vt:i4>
      </vt:variant>
      <vt:variant>
        <vt:i4>14</vt:i4>
      </vt:variant>
      <vt:variant>
        <vt:i4>0</vt:i4>
      </vt:variant>
      <vt:variant>
        <vt:i4>5</vt:i4>
      </vt:variant>
      <vt:variant>
        <vt:lpwstr>bookmark://_Toc45137481/</vt:lpwstr>
      </vt:variant>
      <vt:variant>
        <vt:lpwstr>_Toc45137481</vt:lpwstr>
      </vt:variant>
      <vt:variant>
        <vt:i4>2162728</vt:i4>
      </vt:variant>
      <vt:variant>
        <vt:i4>8</vt:i4>
      </vt:variant>
      <vt:variant>
        <vt:i4>0</vt:i4>
      </vt:variant>
      <vt:variant>
        <vt:i4>5</vt:i4>
      </vt:variant>
      <vt:variant>
        <vt:lpwstr>bookmark://_Toc45137480/</vt:lpwstr>
      </vt:variant>
      <vt:variant>
        <vt:lpwstr>_Toc45137480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_Toc45137479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LEYDI KATHERINE HUALLPA CASTRO</cp:lastModifiedBy>
  <cp:revision>108</cp:revision>
  <dcterms:created xsi:type="dcterms:W3CDTF">2020-07-15T14:22:00Z</dcterms:created>
  <dcterms:modified xsi:type="dcterms:W3CDTF">2020-07-23T17:11:00Z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0x010100E76245F65AA9F64A958EB13C881B139C</vt:lpwstr>
  </property>
</Properties>
</file>
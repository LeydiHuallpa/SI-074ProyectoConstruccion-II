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7C77C" w14:textId="6A298A64" w:rsidR="00E535EB" w:rsidRDefault="00F47615">
      <w:r>
        <w:rPr>
          <w:noProof/>
        </w:rPr>
        <w:drawing>
          <wp:anchor distT="0" distB="0" distL="114300" distR="114300" simplePos="0" relativeHeight="251658256" behindDoc="0" locked="0" layoutInCell="1" allowOverlap="1" wp14:anchorId="56AF0CD9" wp14:editId="2F2CE69E">
            <wp:simplePos x="0" y="0"/>
            <wp:positionH relativeFrom="column">
              <wp:posOffset>-716280</wp:posOffset>
            </wp:positionH>
            <wp:positionV relativeFrom="paragraph">
              <wp:posOffset>-522097</wp:posOffset>
            </wp:positionV>
            <wp:extent cx="1482052" cy="1261110"/>
            <wp:effectExtent l="0" t="0" r="4445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1" r="27990" b="8887"/>
                    <a:stretch/>
                  </pic:blipFill>
                  <pic:spPr bwMode="auto">
                    <a:xfrm>
                      <a:off x="0" y="0"/>
                      <a:ext cx="1482052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0035">
        <w:rPr>
          <w:noProof/>
        </w:rPr>
        <w:t xml:space="preserve"> </w: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658253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E1A7D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38D7A1C" wp14:editId="2DD1DB11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4F299F86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65824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FCFD82D" wp14:editId="5CEC39D5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7620" b="762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62C029FD" id="Elipse 63" o:spid="_x0000_s1026" style="position:absolute;margin-left:-67.05pt;margin-top:-51.65pt;width:140.4pt;height:134.4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" fillcolor="#e7e6e6 [3214]" stroked="f" strokeweight="1pt">
                <v:stroke joinstyle="miter"/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1F3E9A0" wp14:editId="3225992D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8A97DA9" id="Triángulo rectángulo 55" o:spid="_x0000_s1026" type="#_x0000_t6" style="position:absolute;margin-left:428.35pt;margin-top:-68.45pt;width:166.95pt;height:156pt;rotation:180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58240" behindDoc="1" locked="0" layoutInCell="1" allowOverlap="1" wp14:anchorId="738A2E34" wp14:editId="59790E92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490" cy="1065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562AE012" w:rsidR="003E2A7D" w:rsidRDefault="003E2A7D"/>
    <w:p w14:paraId="508078F9" w14:textId="172E4206" w:rsidR="003E2A7D" w:rsidRDefault="003E2A7D"/>
    <w:p w14:paraId="6BADD4CD" w14:textId="73E9A8D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4DFDA92E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65824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2" o:title="" recolor="t" rotate="t" type="frame"/>
                <w10:wrap anchorx="page"/>
              </v:shape>
            </w:pict>
          </mc:Fallback>
        </mc:AlternateContent>
      </w:r>
    </w:p>
    <w:p w14:paraId="06C9AF57" w14:textId="4853B77D" w:rsidR="003E2A7D" w:rsidRDefault="003E2A7D"/>
    <w:p w14:paraId="0258619E" w14:textId="19184109" w:rsidR="003E2A7D" w:rsidRDefault="003E2A7D"/>
    <w:p w14:paraId="13A5A90B" w14:textId="42E8E95B" w:rsidR="003E2A7D" w:rsidRDefault="003E2A7D"/>
    <w:p w14:paraId="5552B8C7" w14:textId="3FB8EB9C" w:rsidR="003E2A7D" w:rsidRDefault="003E2A7D"/>
    <w:p w14:paraId="61879A75" w14:textId="61918E2A" w:rsidR="003E2A7D" w:rsidRDefault="003E2A7D"/>
    <w:p w14:paraId="2A3D777C" w14:textId="4E77958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912B1A4" id="Hexágono 65" o:spid="_x0000_s1026" type="#_x0000_t9" style="position:absolute;margin-left:90pt;margin-top:10.25pt;width:263.4pt;height:220.5pt;z-index:251658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4" o:title="" recolor="t" rotate="t" type="frame"/>
                <w10:wrap anchorx="page"/>
              </v:shape>
            </w:pict>
          </mc:Fallback>
        </mc:AlternateContent>
      </w:r>
    </w:p>
    <w:p w14:paraId="131DA8FD" w14:textId="7DC9FAE6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290147" cy="4577965"/>
                <wp:effectExtent l="76200" t="3200400" r="83185" b="319468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290147" cy="4577965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rect w14:anchorId="27843CAD" id="Rectángulo 57" o:spid="_x0000_s1026" style="position:absolute;margin-left:-237.95pt;margin-top:42.35pt;width:889pt;height:360.45pt;rotation:-2752569fd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" fillcolor="#e9e9e9" stroked="f" strokeweight="1pt"/>
            </w:pict>
          </mc:Fallback>
        </mc:AlternateContent>
      </w:r>
    </w:p>
    <w:p w14:paraId="73E8BCB0" w14:textId="4FD18E2F" w:rsidR="003E2A7D" w:rsidRDefault="003E2A7D"/>
    <w:p w14:paraId="429B906B" w14:textId="22B72F7A" w:rsidR="003E2A7D" w:rsidRDefault="003E2A7D"/>
    <w:p w14:paraId="650022AC" w14:textId="2AED9C0B" w:rsidR="003E2A7D" w:rsidRDefault="003E2A7D"/>
    <w:p w14:paraId="513F1D77" w14:textId="2BD213AB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CE14A6E" id="Hexágono 66" o:spid="_x0000_s1026" type="#_x0000_t9" style="position:absolute;margin-left:321.6pt;margin-top:15.4pt;width:263.4pt;height:220.5pt;z-index:25165824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6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52DCBCC" id="Triángulo rectángulo 58" o:spid="_x0000_s1026" type="#_x0000_t6" style="position:absolute;margin-left:-87.9pt;margin-top:35.4pt;width:127.25pt;height:144.75pt;rotation:-8525198fd;z-index:25165824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C9FBA64" id="Triángulo rectángulo 53" o:spid="_x0000_s1026" type="#_x0000_t6" style="position:absolute;margin-left:242.65pt;margin-top:10.5pt;width:339.8pt;height:366.9pt;rotation:-90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49807E3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DFBE95D" id="Hexágono 67" o:spid="_x0000_s1026" type="#_x0000_t9" style="position:absolute;margin-left:95.4pt;margin-top:6.45pt;width:263.4pt;height:220.5pt;z-index:251658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23680825" w:rsidR="00852E94" w:rsidRPr="000615CB" w:rsidRDefault="005F0221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Entorno DTP Normativa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7" type="#_x0000_t202" style="position:absolute;margin-left:-9.75pt;margin-top:29.1pt;width:475.5pt;height:150.45pt;z-index:2516582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" filled="f" stroked="f">
                <v:textbox>
                  <w:txbxContent>
                    <w:p w14:paraId="276719E9" w14:textId="23680825" w:rsidR="00852E94" w:rsidRPr="000615CB" w:rsidRDefault="005F0221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Entorno DTP Normativa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712277B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6582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w14:anchorId="45769D3E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6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7"/>
        <w:gridCol w:w="1393"/>
        <w:gridCol w:w="1497"/>
        <w:gridCol w:w="1518"/>
        <w:gridCol w:w="1457"/>
        <w:gridCol w:w="3625"/>
      </w:tblGrid>
      <w:tr w:rsidR="00B54435" w:rsidRPr="0073076D" w14:paraId="2F92186C" w14:textId="77777777" w:rsidTr="00D93092">
        <w:trPr>
          <w:trHeight w:val="471"/>
        </w:trPr>
        <w:tc>
          <w:tcPr>
            <w:tcW w:w="1062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287E73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3625" w:type="dxa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287E73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2FEFD1D5" w:rsidR="00B54435" w:rsidRPr="0073076D" w:rsidRDefault="00D93092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</w:rPr>
              <w:t>LH,AB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</w:rPr>
              <w:t>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04192036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</w:rPr>
              <w:t>LH,AB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</w:rPr>
              <w:t>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2A50D842" w:rsidR="00B54435" w:rsidRPr="0073076D" w:rsidRDefault="00287E73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30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 w:rsidR="00E67A1C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  <w:tr w:rsidR="009E0D28" w:rsidRPr="0073076D" w14:paraId="791E8F88" w14:textId="77777777" w:rsidTr="00287E73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E7881" w14:textId="4B508AD1" w:rsidR="009E0D28" w:rsidRPr="0073076D" w:rsidRDefault="009E0D28" w:rsidP="009E0D28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B19B8C" w14:textId="4CB4F5A6" w:rsidR="009E0D28" w:rsidRDefault="009E0D28" w:rsidP="009E0D28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</w:rPr>
              <w:t>LH,AB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</w:rPr>
              <w:t>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A9038E" w14:textId="5540CF86" w:rsidR="009E0D28" w:rsidRDefault="009E0D28" w:rsidP="009E0D28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proofErr w:type="gramStart"/>
            <w:r>
              <w:rPr>
                <w:rFonts w:ascii="Arial" w:eastAsia="Times New Roman" w:hAnsi="Arial" w:cs="Arial"/>
                <w:sz w:val="24"/>
                <w:szCs w:val="24"/>
              </w:rPr>
              <w:t>LH,AB</w:t>
            </w:r>
            <w:proofErr w:type="gramEnd"/>
            <w:r>
              <w:rPr>
                <w:rFonts w:ascii="Arial" w:eastAsia="Times New Roman" w:hAnsi="Arial" w:cs="Arial"/>
                <w:sz w:val="24"/>
                <w:szCs w:val="24"/>
              </w:rPr>
              <w:t>,OR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FA332E" w14:textId="326628F0" w:rsidR="009E0D28" w:rsidRDefault="009E0D28" w:rsidP="009E0D28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8A4853" w14:textId="4188875B" w:rsidR="009E0D28" w:rsidRDefault="009E0D28" w:rsidP="009E0D28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23</w:t>
            </w: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</w:t>
            </w: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36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055F1C" w14:textId="6BEA5555" w:rsidR="009E0D28" w:rsidRPr="0073076D" w:rsidRDefault="009E0D28" w:rsidP="009E0D28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</w:p>
        </w:tc>
      </w:tr>
    </w:tbl>
    <w:p w14:paraId="65A7D9F8" w14:textId="6AEAC9B7" w:rsidR="00B54435" w:rsidRDefault="00B54435">
      <w:pPr>
        <w:rPr>
          <w:u w:val="single"/>
        </w:rPr>
      </w:pPr>
    </w:p>
    <w:p w14:paraId="4C495489" w14:textId="301D9288" w:rsidR="004535AE" w:rsidRDefault="004535AE">
      <w:pPr>
        <w:rPr>
          <w:u w:val="single"/>
        </w:rPr>
      </w:pPr>
    </w:p>
    <w:p w14:paraId="5E98E56F" w14:textId="7A9E6278" w:rsidR="004535AE" w:rsidRDefault="004535AE">
      <w:pPr>
        <w:rPr>
          <w:u w:val="single"/>
        </w:rPr>
      </w:pPr>
    </w:p>
    <w:p w14:paraId="598CDC10" w14:textId="10A03403" w:rsidR="004535AE" w:rsidRDefault="004535AE">
      <w:pPr>
        <w:rPr>
          <w:u w:val="single"/>
        </w:rPr>
      </w:pPr>
    </w:p>
    <w:p w14:paraId="27F415FA" w14:textId="06FC24BE" w:rsidR="004535AE" w:rsidRDefault="004535AE">
      <w:pPr>
        <w:rPr>
          <w:u w:val="single"/>
        </w:rPr>
      </w:pPr>
    </w:p>
    <w:p w14:paraId="2D45622D" w14:textId="49F610E0" w:rsidR="004535AE" w:rsidRDefault="004535AE">
      <w:pPr>
        <w:rPr>
          <w:u w:val="single"/>
        </w:rPr>
      </w:pPr>
    </w:p>
    <w:p w14:paraId="3C4B7079" w14:textId="6562D8FF" w:rsidR="004535AE" w:rsidRDefault="006D0035">
      <w:pPr>
        <w:rPr>
          <w:u w:val="single"/>
        </w:rPr>
      </w:pPr>
      <w:r>
        <w:t> </w:t>
      </w: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13F1F5FD" w:rsidR="004535AE" w:rsidRDefault="004535AE">
      <w:pPr>
        <w:rPr>
          <w:u w:val="single"/>
        </w:rPr>
      </w:pPr>
    </w:p>
    <w:p w14:paraId="3E3663CF" w14:textId="77777777" w:rsidR="004C4095" w:rsidRDefault="004C4095">
      <w:pPr>
        <w:rPr>
          <w:u w:val="single"/>
        </w:rPr>
      </w:pPr>
    </w:p>
    <w:p w14:paraId="570BD006" w14:textId="77777777" w:rsidR="004C4095" w:rsidRDefault="004C4095">
      <w:pPr>
        <w:rPr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404026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003AB6" w14:textId="2DE99CA2" w:rsidR="00292A0D" w:rsidRPr="004C4095" w:rsidRDefault="00292A0D" w:rsidP="004C4095">
          <w:pPr>
            <w:pStyle w:val="TtuloTDC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4C4095">
            <w:rPr>
              <w:rFonts w:ascii="Arial" w:hAnsi="Arial" w:cs="Arial"/>
              <w:b/>
              <w:bCs/>
              <w:color w:val="000000" w:themeColor="text1"/>
              <w:lang w:val="es-ES"/>
            </w:rPr>
            <w:t>INDICE</w:t>
          </w:r>
        </w:p>
        <w:p w14:paraId="0170B1EB" w14:textId="2171B8F3" w:rsidR="009E0D28" w:rsidRDefault="00292A0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01695" w:history="1">
            <w:r w:rsidR="009E0D28" w:rsidRPr="00B22E52">
              <w:rPr>
                <w:rStyle w:val="Hipervnculo"/>
                <w:rFonts w:ascii="Arial" w:eastAsia="Times New Roman" w:hAnsi="Arial" w:cs="Arial"/>
                <w:b/>
                <w:bCs/>
                <w:noProof/>
                <w:lang w:eastAsia="zh-CN"/>
              </w:rPr>
              <w:t>APLICATIVO MÓVIL DE SEGUIMIENTO DE MERCADO MÓVIL: ENTORNOS DE DESARROLLO</w:t>
            </w:r>
            <w:r w:rsidR="009E0D28">
              <w:rPr>
                <w:noProof/>
                <w:webHidden/>
              </w:rPr>
              <w:tab/>
            </w:r>
            <w:r w:rsidR="009E0D28">
              <w:rPr>
                <w:noProof/>
                <w:webHidden/>
              </w:rPr>
              <w:fldChar w:fldCharType="begin"/>
            </w:r>
            <w:r w:rsidR="009E0D28">
              <w:rPr>
                <w:noProof/>
                <w:webHidden/>
              </w:rPr>
              <w:instrText xml:space="preserve"> PAGEREF _Toc46401695 \h </w:instrText>
            </w:r>
            <w:r w:rsidR="009E0D28">
              <w:rPr>
                <w:noProof/>
                <w:webHidden/>
              </w:rPr>
            </w:r>
            <w:r w:rsidR="009E0D28">
              <w:rPr>
                <w:noProof/>
                <w:webHidden/>
              </w:rPr>
              <w:fldChar w:fldCharType="separate"/>
            </w:r>
            <w:r w:rsidR="009E0D28">
              <w:rPr>
                <w:noProof/>
                <w:webHidden/>
              </w:rPr>
              <w:t>4</w:t>
            </w:r>
            <w:r w:rsidR="009E0D28">
              <w:rPr>
                <w:noProof/>
                <w:webHidden/>
              </w:rPr>
              <w:fldChar w:fldCharType="end"/>
            </w:r>
          </w:hyperlink>
        </w:p>
        <w:p w14:paraId="5B6645EF" w14:textId="0EB9EF00" w:rsidR="009E0D28" w:rsidRDefault="009E0D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696" w:history="1">
            <w:r w:rsidRPr="00B22E52">
              <w:rPr>
                <w:rStyle w:val="Hipervnculo"/>
                <w:rFonts w:eastAsia="Times New Roman"/>
                <w:noProof/>
                <w:lang w:val="es-AR" w:eastAsia="zh-CN" w:bidi="es-CO"/>
              </w:rPr>
              <w:t>Objetivo: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5B930" w14:textId="1AA2F182" w:rsidR="009E0D28" w:rsidRDefault="009E0D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697" w:history="1">
            <w:r w:rsidRPr="00B22E52">
              <w:rPr>
                <w:rStyle w:val="Hipervnculo"/>
                <w:rFonts w:eastAsia="Times New Roman"/>
                <w:noProof/>
                <w:lang w:val="es-AR" w:eastAsia="zh-CN" w:bidi="es-CO"/>
              </w:rPr>
              <w:t>Alcance: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E6A29" w14:textId="594D478F" w:rsidR="009E0D28" w:rsidRDefault="009E0D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698" w:history="1">
            <w:r w:rsidRPr="00B22E52">
              <w:rPr>
                <w:rStyle w:val="Hipervnculo"/>
                <w:rFonts w:eastAsia="Times New Roman"/>
                <w:noProof/>
                <w:lang w:val="es-AR" w:eastAsia="zh-CN" w:bidi="es-CO"/>
              </w:rPr>
              <w:t>Responsabilidad y Autoridad: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B8D53" w14:textId="1EE469BE" w:rsidR="009E0D28" w:rsidRDefault="009E0D28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699" w:history="1">
            <w:r w:rsidRPr="00B22E52">
              <w:rPr>
                <w:rStyle w:val="Hipervnculo"/>
                <w:rFonts w:ascii="Symbol" w:eastAsia="Times New Roman" w:hAnsi="Symbol" w:cs="Arial"/>
                <w:noProof/>
                <w:lang w:val="es-AR" w:eastAsia="zh-CN"/>
              </w:rPr>
              <w:t>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B22E52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Área usuaria: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96851" w14:textId="10F430CE" w:rsidR="009E0D28" w:rsidRDefault="009E0D28">
          <w:pPr>
            <w:pStyle w:val="TDC3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700" w:history="1">
            <w:r w:rsidRPr="00B22E52">
              <w:rPr>
                <w:rStyle w:val="Hipervnculo"/>
                <w:rFonts w:ascii="Symbol" w:eastAsia="Times New Roman" w:hAnsi="Symbol" w:cs="Arial"/>
                <w:noProof/>
                <w:lang w:val="es-AR" w:eastAsia="zh-CN"/>
              </w:rPr>
              <w:t>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B22E52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Área de Sistemas: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3C9FD" w14:textId="4741FEB4" w:rsidR="009E0D28" w:rsidRDefault="009E0D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701" w:history="1">
            <w:r w:rsidRPr="00B22E52">
              <w:rPr>
                <w:rStyle w:val="Hipervnculo"/>
                <w:rFonts w:eastAsia="Times New Roman"/>
                <w:noProof/>
                <w:lang w:val="es-AR" w:eastAsia="zh-CN" w:bidi="es-CO"/>
              </w:rPr>
              <w:t>Características: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AB3A" w14:textId="30AB73C4" w:rsidR="009E0D28" w:rsidRDefault="009E0D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702" w:history="1">
            <w:r w:rsidRPr="00B22E52">
              <w:rPr>
                <w:rStyle w:val="Hipervnculo"/>
                <w:rFonts w:eastAsia="Times New Roman"/>
                <w:noProof/>
                <w:lang w:val="es-AR" w:eastAsia="zh-CN" w:bidi="es-CO"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DB261" w14:textId="373D3120" w:rsidR="009E0D28" w:rsidRDefault="009E0D28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703" w:history="1">
            <w:r w:rsidRPr="00B22E52">
              <w:rPr>
                <w:rStyle w:val="Hipervnculo"/>
                <w:rFonts w:eastAsia="Times New Roman"/>
                <w:noProof/>
                <w:lang w:val="es-AR" w:eastAsia="zh-CN" w:bidi="es-CO"/>
              </w:rPr>
              <w:t>Descripción del Procedimiento: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0F2B3" w14:textId="4CA01803" w:rsidR="009E0D28" w:rsidRDefault="009E0D28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704" w:history="1">
            <w:r w:rsidRPr="00B22E52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Área Usuaria: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BB777" w14:textId="2E6AB2B0" w:rsidR="009E0D28" w:rsidRDefault="009E0D28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705" w:history="1">
            <w:r w:rsidRPr="00B22E52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Dpto. Sistemas Productivos: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9FC11" w14:textId="1371DA0A" w:rsidR="009E0D28" w:rsidRDefault="009E0D28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PE" w:eastAsia="es-PE"/>
            </w:rPr>
          </w:pPr>
          <w:hyperlink w:anchor="_Toc46401706" w:history="1">
            <w:r w:rsidRPr="00B22E52">
              <w:rPr>
                <w:rStyle w:val="Hipervnculo"/>
                <w:rFonts w:ascii="Arial" w:eastAsia="Times New Roman" w:hAnsi="Arial" w:cs="Arial"/>
                <w:b/>
                <w:noProof/>
                <w:lang w:val="es-AR" w:eastAsia="zh-CN"/>
              </w:rPr>
              <w:t>Dpto. Microinformática y Seguridad: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_Toc46401706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23DE" w14:textId="4FA7D59E" w:rsidR="00292A0D" w:rsidRDefault="00292A0D">
          <w:r>
            <w:rPr>
              <w:b/>
              <w:bCs/>
            </w:rPr>
            <w:fldChar w:fldCharType="end"/>
          </w:r>
        </w:p>
      </w:sdtContent>
    </w:sdt>
    <w:p w14:paraId="0607C5ED" w14:textId="77777777" w:rsidR="004535AE" w:rsidRDefault="004535AE">
      <w:pPr>
        <w:rPr>
          <w:u w:val="single"/>
        </w:rPr>
      </w:pPr>
    </w:p>
    <w:p w14:paraId="1D1E984A" w14:textId="793E8A33" w:rsidR="005B5BEA" w:rsidRDefault="005B5BEA" w:rsidP="005F0221">
      <w:pPr>
        <w:rPr>
          <w:u w:val="single"/>
        </w:rPr>
      </w:pPr>
    </w:p>
    <w:p w14:paraId="6F48CB86" w14:textId="2F598BFE" w:rsidR="00516E31" w:rsidRDefault="00516E31" w:rsidP="005F0221">
      <w:pPr>
        <w:rPr>
          <w:u w:val="single"/>
        </w:rPr>
      </w:pPr>
    </w:p>
    <w:p w14:paraId="195C5C3A" w14:textId="074AE574" w:rsidR="00516E31" w:rsidRDefault="00516E31" w:rsidP="005F0221">
      <w:pPr>
        <w:rPr>
          <w:u w:val="single"/>
        </w:rPr>
      </w:pPr>
    </w:p>
    <w:p w14:paraId="5F515873" w14:textId="4EBB0E4A" w:rsidR="00516E31" w:rsidRDefault="00516E31" w:rsidP="005F0221">
      <w:pPr>
        <w:rPr>
          <w:u w:val="single"/>
        </w:rPr>
      </w:pPr>
    </w:p>
    <w:p w14:paraId="792016E7" w14:textId="5F1B9CF1" w:rsidR="00516E31" w:rsidRDefault="00516E31" w:rsidP="005F0221">
      <w:pPr>
        <w:rPr>
          <w:u w:val="single"/>
        </w:rPr>
      </w:pPr>
    </w:p>
    <w:p w14:paraId="4160C1A9" w14:textId="37F250C1" w:rsidR="00516E31" w:rsidRDefault="00516E31" w:rsidP="005F0221">
      <w:pPr>
        <w:rPr>
          <w:u w:val="single"/>
        </w:rPr>
      </w:pPr>
    </w:p>
    <w:p w14:paraId="6610C637" w14:textId="2C911E79" w:rsidR="00516E31" w:rsidRDefault="00516E31" w:rsidP="005F0221">
      <w:pPr>
        <w:rPr>
          <w:u w:val="single"/>
        </w:rPr>
      </w:pPr>
    </w:p>
    <w:p w14:paraId="564AD069" w14:textId="0F2A3ECA" w:rsidR="00516E31" w:rsidRDefault="00516E31" w:rsidP="005F0221">
      <w:pPr>
        <w:rPr>
          <w:u w:val="single"/>
        </w:rPr>
      </w:pPr>
    </w:p>
    <w:p w14:paraId="62B77B69" w14:textId="3406558B" w:rsidR="00516E31" w:rsidRDefault="00516E31" w:rsidP="005F0221">
      <w:pPr>
        <w:rPr>
          <w:u w:val="single"/>
        </w:rPr>
      </w:pPr>
    </w:p>
    <w:p w14:paraId="2C1B6FF2" w14:textId="30E4E38C" w:rsidR="005F0221" w:rsidRDefault="005F0221" w:rsidP="005F0221">
      <w:pPr>
        <w:rPr>
          <w:u w:val="single"/>
        </w:rPr>
      </w:pPr>
    </w:p>
    <w:p w14:paraId="57FA306C" w14:textId="342092C6" w:rsidR="00E833B7" w:rsidRDefault="00E833B7" w:rsidP="005F0221">
      <w:pPr>
        <w:rPr>
          <w:u w:val="single"/>
        </w:rPr>
      </w:pPr>
    </w:p>
    <w:p w14:paraId="60AB9337" w14:textId="313B844A" w:rsidR="00E833B7" w:rsidRDefault="00E833B7" w:rsidP="005F0221">
      <w:pPr>
        <w:rPr>
          <w:u w:val="single"/>
        </w:rPr>
      </w:pPr>
    </w:p>
    <w:p w14:paraId="534EE685" w14:textId="77777777" w:rsidR="00E833B7" w:rsidRDefault="00E833B7" w:rsidP="005F0221">
      <w:pPr>
        <w:rPr>
          <w:u w:val="single"/>
        </w:rPr>
      </w:pPr>
    </w:p>
    <w:p w14:paraId="75E6FAA9" w14:textId="392B095A" w:rsidR="005F0221" w:rsidRDefault="005F0221" w:rsidP="005F0221">
      <w:pPr>
        <w:rPr>
          <w:u w:val="single"/>
        </w:rPr>
      </w:pPr>
    </w:p>
    <w:p w14:paraId="00A85B4A" w14:textId="43B8D773" w:rsidR="00287E73" w:rsidRPr="00E833B7" w:rsidRDefault="00E833B7" w:rsidP="00E833B7">
      <w:pPr>
        <w:pStyle w:val="Ttulo1"/>
        <w:jc w:val="center"/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</w:pPr>
      <w:bookmarkStart w:id="0" w:name="_Toc46401695"/>
      <w:r w:rsidRPr="00E833B7">
        <w:rPr>
          <w:rFonts w:ascii="Arial" w:eastAsia="Times New Roman" w:hAnsi="Arial" w:cs="Arial"/>
          <w:b/>
          <w:bCs/>
          <w:color w:val="auto"/>
          <w:sz w:val="28"/>
          <w:szCs w:val="28"/>
          <w:u w:val="single"/>
          <w:lang w:eastAsia="zh-CN"/>
        </w:rPr>
        <w:lastRenderedPageBreak/>
        <w:t>APLICATIVO MÓVIL DE SEGUIMIENTO DE MERCADO MÓVIL: ENTORNOS DE DESARROLLO</w:t>
      </w:r>
      <w:bookmarkEnd w:id="0"/>
    </w:p>
    <w:p w14:paraId="19CD9946" w14:textId="13D09537" w:rsidR="005F0221" w:rsidRPr="00E833B7" w:rsidRDefault="005F0221" w:rsidP="00D52D52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zh-CN"/>
        </w:rPr>
      </w:pPr>
    </w:p>
    <w:p w14:paraId="7F7DC9F3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b w:val="0"/>
          <w:u w:val="words"/>
          <w:lang w:val="es-AR" w:eastAsia="zh-CN"/>
        </w:rPr>
      </w:pPr>
      <w:bookmarkStart w:id="1" w:name="_Toc46401696"/>
      <w:r w:rsidRPr="00E833B7">
        <w:rPr>
          <w:rFonts w:eastAsia="Times New Roman"/>
          <w:u w:val="words"/>
          <w:lang w:val="es-AR" w:eastAsia="zh-CN"/>
        </w:rPr>
        <w:t>Objetivo:</w:t>
      </w:r>
      <w:bookmarkEnd w:id="1"/>
    </w:p>
    <w:p w14:paraId="17B96B79" w14:textId="781A8144" w:rsidR="005F0221" w:rsidRPr="00A325D4" w:rsidRDefault="005F0221" w:rsidP="00A325D4">
      <w:pPr>
        <w:pStyle w:val="Prrafodelista"/>
        <w:numPr>
          <w:ilvl w:val="0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>Reconocer los elementos y herramientas que intervienen en el desarrollo del aplicativo móvil</w:t>
      </w:r>
      <w:r w:rsidR="004E025A">
        <w:rPr>
          <w:rFonts w:eastAsia="Times New Roman"/>
          <w:sz w:val="24"/>
          <w:szCs w:val="24"/>
          <w:lang w:val="es-AR" w:eastAsia="zh-CN"/>
        </w:rPr>
        <w:t>, e</w:t>
      </w:r>
      <w:r w:rsidR="004E025A" w:rsidRPr="00261377">
        <w:rPr>
          <w:rFonts w:eastAsia="Times New Roman"/>
          <w:sz w:val="24"/>
          <w:szCs w:val="24"/>
          <w:lang w:val="es-AR" w:eastAsia="zh-CN"/>
        </w:rPr>
        <w:t>valua</w:t>
      </w:r>
      <w:r w:rsidR="004E025A">
        <w:rPr>
          <w:rFonts w:eastAsia="Times New Roman"/>
          <w:sz w:val="24"/>
          <w:szCs w:val="24"/>
          <w:lang w:val="es-AR" w:eastAsia="zh-CN"/>
        </w:rPr>
        <w:t>ndo</w:t>
      </w:r>
      <w:r w:rsidR="004E025A" w:rsidRPr="00261377">
        <w:rPr>
          <w:rFonts w:eastAsia="Times New Roman"/>
          <w:sz w:val="24"/>
          <w:szCs w:val="24"/>
          <w:lang w:val="es-AR" w:eastAsia="zh-CN"/>
        </w:rPr>
        <w:t xml:space="preserve"> si l</w:t>
      </w:r>
      <w:r w:rsidR="004E025A">
        <w:rPr>
          <w:rFonts w:eastAsia="Times New Roman"/>
          <w:sz w:val="24"/>
          <w:szCs w:val="24"/>
          <w:lang w:val="es-AR" w:eastAsia="zh-CN"/>
        </w:rPr>
        <w:t xml:space="preserve">as herramientas </w:t>
      </w:r>
      <w:r w:rsidR="004E025A" w:rsidRPr="00261377">
        <w:rPr>
          <w:rFonts w:eastAsia="Times New Roman"/>
          <w:sz w:val="24"/>
          <w:szCs w:val="24"/>
          <w:lang w:val="es-AR" w:eastAsia="zh-CN"/>
        </w:rPr>
        <w:t>de desarrollo usados en el proyecto son suficientes para garantizar razonablemente la puesta en producción</w:t>
      </w:r>
      <w:r w:rsidR="00A325D4">
        <w:rPr>
          <w:rFonts w:eastAsia="Times New Roman"/>
          <w:sz w:val="24"/>
          <w:szCs w:val="24"/>
          <w:lang w:val="es-AR" w:eastAsia="zh-CN"/>
        </w:rPr>
        <w:t>.</w:t>
      </w:r>
    </w:p>
    <w:p w14:paraId="65CA323B" w14:textId="304F20CC" w:rsidR="005F0221" w:rsidRPr="00E833B7" w:rsidRDefault="005F0221" w:rsidP="00516E31">
      <w:pPr>
        <w:pStyle w:val="Prrafodelista"/>
        <w:numPr>
          <w:ilvl w:val="0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>Verifica</w:t>
      </w:r>
      <w:r w:rsidR="00CD51BB">
        <w:rPr>
          <w:rFonts w:eastAsia="Times New Roman"/>
          <w:sz w:val="24"/>
          <w:szCs w:val="24"/>
          <w:lang w:val="es-AR" w:eastAsia="zh-CN"/>
        </w:rPr>
        <w:t>r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el funcionamiento de</w:t>
      </w:r>
      <w:r w:rsidR="001E16BB">
        <w:rPr>
          <w:rFonts w:eastAsia="Times New Roman"/>
          <w:sz w:val="24"/>
          <w:szCs w:val="24"/>
          <w:lang w:val="es-AR" w:eastAsia="zh-CN"/>
        </w:rPr>
        <w:t>l codigo de la aplicación móvil</w:t>
      </w:r>
      <w:r w:rsidR="00A325D4">
        <w:rPr>
          <w:rFonts w:eastAsia="Times New Roman"/>
          <w:sz w:val="24"/>
          <w:szCs w:val="24"/>
          <w:lang w:val="es-AR" w:eastAsia="zh-CN"/>
        </w:rPr>
        <w:t xml:space="preserve"> (administrador, cliente)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diseñando y realizando pruebas.</w:t>
      </w:r>
    </w:p>
    <w:p w14:paraId="2E7BF4FA" w14:textId="77777777" w:rsidR="005F0221" w:rsidRPr="00E833B7" w:rsidRDefault="005F0221" w:rsidP="00516E31">
      <w:pPr>
        <w:suppressAutoHyphens/>
        <w:spacing w:after="0" w:line="360" w:lineRule="auto"/>
        <w:ind w:left="1068"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6471EE10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2" w:name="_Toc46401697"/>
      <w:r w:rsidRPr="00E833B7">
        <w:rPr>
          <w:rFonts w:eastAsia="Times New Roman"/>
          <w:u w:val="words"/>
          <w:lang w:val="es-AR" w:eastAsia="zh-CN"/>
        </w:rPr>
        <w:t>Alcance:</w:t>
      </w:r>
      <w:bookmarkEnd w:id="2"/>
    </w:p>
    <w:p w14:paraId="01C6D473" w14:textId="40284CED" w:rsidR="005F0221" w:rsidRPr="00261377" w:rsidRDefault="00D239B9" w:rsidP="00516E31">
      <w:pPr>
        <w:pStyle w:val="Prrafodelista"/>
        <w:numPr>
          <w:ilvl w:val="0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Se tomará en cuenta</w:t>
      </w:r>
      <w:r w:rsidR="00873BD2">
        <w:rPr>
          <w:rFonts w:eastAsia="Times New Roman"/>
          <w:sz w:val="24"/>
          <w:szCs w:val="24"/>
          <w:lang w:val="es-AR" w:eastAsia="zh-CN"/>
        </w:rPr>
        <w:t xml:space="preserve"> que</w:t>
      </w:r>
      <w:r w:rsidR="003B2C2A">
        <w:rPr>
          <w:rFonts w:eastAsia="Times New Roman"/>
          <w:sz w:val="24"/>
          <w:szCs w:val="24"/>
          <w:lang w:val="es-AR" w:eastAsia="zh-CN"/>
        </w:rPr>
        <w:t xml:space="preserve"> para el pase a </w:t>
      </w:r>
      <w:r w:rsidR="00AB53F7">
        <w:rPr>
          <w:rFonts w:eastAsia="Times New Roman"/>
          <w:sz w:val="24"/>
          <w:szCs w:val="24"/>
          <w:lang w:val="es-AR" w:eastAsia="zh-CN"/>
        </w:rPr>
        <w:t>producción</w:t>
      </w:r>
      <w:r w:rsidR="00873BD2">
        <w:rPr>
          <w:rFonts w:eastAsia="Times New Roman"/>
          <w:sz w:val="24"/>
          <w:szCs w:val="24"/>
          <w:lang w:val="es-AR" w:eastAsia="zh-CN"/>
        </w:rPr>
        <w:t xml:space="preserve"> </w:t>
      </w:r>
      <w:r w:rsidR="00AB53F7">
        <w:rPr>
          <w:rFonts w:eastAsia="Times New Roman"/>
          <w:sz w:val="24"/>
          <w:szCs w:val="24"/>
          <w:lang w:val="es-AR" w:eastAsia="zh-CN"/>
        </w:rPr>
        <w:t>el aplicativo móvil (administrador, cliente)</w:t>
      </w:r>
      <w:r w:rsidR="00873BD2">
        <w:rPr>
          <w:rFonts w:eastAsia="Times New Roman"/>
          <w:sz w:val="24"/>
          <w:szCs w:val="24"/>
          <w:lang w:val="es-AR" w:eastAsia="zh-CN"/>
        </w:rPr>
        <w:t xml:space="preserve"> no debe de tener errores, cumpliendo con los requerimientos funcionales</w:t>
      </w:r>
      <w:r w:rsidR="00D86AA4">
        <w:rPr>
          <w:rFonts w:eastAsia="Times New Roman"/>
          <w:sz w:val="24"/>
          <w:szCs w:val="24"/>
          <w:lang w:val="es-AR" w:eastAsia="zh-CN"/>
        </w:rPr>
        <w:t xml:space="preserve"> y pasando por todas las pruebas establecidas en el Plan de Pruebas.</w:t>
      </w:r>
    </w:p>
    <w:p w14:paraId="49A801DE" w14:textId="77777777" w:rsidR="00951498" w:rsidRPr="00E833B7" w:rsidRDefault="00951498" w:rsidP="00951498">
      <w:pPr>
        <w:pStyle w:val="Prrafodelista"/>
        <w:spacing w:line="360" w:lineRule="auto"/>
        <w:ind w:left="72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43D10430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3" w:name="_Toc46401698"/>
      <w:r w:rsidRPr="00E833B7">
        <w:rPr>
          <w:rFonts w:eastAsia="Times New Roman"/>
          <w:u w:val="words"/>
          <w:lang w:val="es-AR" w:eastAsia="zh-CN"/>
        </w:rPr>
        <w:t>Responsabilidad y Autoridad:</w:t>
      </w:r>
      <w:bookmarkEnd w:id="3"/>
    </w:p>
    <w:p w14:paraId="449A790F" w14:textId="4ACE7C3D" w:rsidR="005F0221" w:rsidRPr="00E833B7" w:rsidRDefault="00396F83" w:rsidP="00516E31">
      <w:pPr>
        <w:pStyle w:val="Ttulo3"/>
        <w:numPr>
          <w:ilvl w:val="0"/>
          <w:numId w:val="48"/>
        </w:numPr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4" w:name="_Toc46401699"/>
      <w:r w:rsidRPr="00E833B7">
        <w:rPr>
          <w:rFonts w:ascii="Arial" w:eastAsia="Times New Roman" w:hAnsi="Arial" w:cs="Arial"/>
          <w:b/>
          <w:color w:val="auto"/>
          <w:lang w:val="es-AR" w:eastAsia="zh-CN"/>
        </w:rPr>
        <w:t>Área</w:t>
      </w:r>
      <w:r w:rsidR="005F0221"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 usuaria:</w:t>
      </w:r>
      <w:bookmarkEnd w:id="4"/>
      <w:r w:rsidR="005F0221"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 </w:t>
      </w:r>
    </w:p>
    <w:p w14:paraId="19224264" w14:textId="77777777" w:rsidR="00282278" w:rsidRDefault="00442944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Realizar el desarrollo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, así como </w:t>
      </w:r>
      <w:r w:rsidR="00D16093">
        <w:rPr>
          <w:rFonts w:eastAsia="Times New Roman"/>
          <w:sz w:val="24"/>
          <w:szCs w:val="24"/>
          <w:lang w:val="es-AR" w:eastAsia="zh-CN"/>
        </w:rPr>
        <w:t xml:space="preserve">las 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modificaciones </w:t>
      </w:r>
      <w:r w:rsidR="00D16093">
        <w:rPr>
          <w:rFonts w:eastAsia="Times New Roman"/>
          <w:sz w:val="24"/>
          <w:szCs w:val="24"/>
          <w:lang w:val="es-AR" w:eastAsia="zh-CN"/>
        </w:rPr>
        <w:t xml:space="preserve">que se requieran 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>en las funcionalidades de l</w:t>
      </w:r>
      <w:r w:rsidR="005B3D25">
        <w:rPr>
          <w:rFonts w:eastAsia="Times New Roman"/>
          <w:sz w:val="24"/>
          <w:szCs w:val="24"/>
          <w:lang w:val="es-AR" w:eastAsia="zh-CN"/>
        </w:rPr>
        <w:t>a aplicación móvil</w:t>
      </w:r>
      <w:r w:rsidR="00282278">
        <w:rPr>
          <w:rFonts w:eastAsia="Times New Roman"/>
          <w:sz w:val="24"/>
          <w:szCs w:val="24"/>
          <w:lang w:val="es-AR" w:eastAsia="zh-CN"/>
        </w:rPr>
        <w:t xml:space="preserve"> (administrador, cliente)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de acuerdo con l</w:t>
      </w:r>
      <w:r w:rsidR="00D03592">
        <w:rPr>
          <w:rFonts w:eastAsia="Times New Roman"/>
          <w:sz w:val="24"/>
          <w:szCs w:val="24"/>
          <w:lang w:val="es-AR" w:eastAsia="zh-CN"/>
        </w:rPr>
        <w:t>os requerimientos funcionales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. </w:t>
      </w:r>
    </w:p>
    <w:p w14:paraId="75231A33" w14:textId="3C2A559D" w:rsidR="005F0221" w:rsidRPr="00E833B7" w:rsidRDefault="00282278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C</w:t>
      </w:r>
      <w:r w:rsidR="00215003">
        <w:rPr>
          <w:rFonts w:eastAsia="Times New Roman"/>
          <w:sz w:val="24"/>
          <w:szCs w:val="24"/>
          <w:lang w:val="es-AR" w:eastAsia="zh-CN"/>
        </w:rPr>
        <w:t>oordinar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la aceptación </w:t>
      </w:r>
      <w:r>
        <w:rPr>
          <w:rFonts w:eastAsia="Times New Roman"/>
          <w:sz w:val="24"/>
          <w:szCs w:val="24"/>
          <w:lang w:val="es-AR" w:eastAsia="zh-CN"/>
        </w:rPr>
        <w:t>de las modificaciones con los miembros del equipo</w:t>
      </w:r>
      <w:r w:rsidR="009C5A3C">
        <w:rPr>
          <w:rFonts w:eastAsia="Times New Roman"/>
          <w:sz w:val="24"/>
          <w:szCs w:val="24"/>
          <w:lang w:val="es-AR" w:eastAsia="zh-CN"/>
        </w:rPr>
        <w:t xml:space="preserve"> contenidas por (Orestes </w:t>
      </w:r>
      <w:proofErr w:type="spellStart"/>
      <w:r w:rsidR="009C5A3C">
        <w:rPr>
          <w:rFonts w:eastAsia="Times New Roman"/>
          <w:sz w:val="24"/>
          <w:szCs w:val="24"/>
          <w:lang w:val="es-AR" w:eastAsia="zh-CN"/>
        </w:rPr>
        <w:t>Ramirez</w:t>
      </w:r>
      <w:proofErr w:type="spellEnd"/>
      <w:r w:rsidR="009C5A3C">
        <w:rPr>
          <w:rFonts w:eastAsia="Times New Roman"/>
          <w:sz w:val="24"/>
          <w:szCs w:val="24"/>
          <w:lang w:val="es-AR" w:eastAsia="zh-CN"/>
        </w:rPr>
        <w:t>, Angela Balaguer, Leydi Huallpa)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>.</w:t>
      </w:r>
    </w:p>
    <w:p w14:paraId="5EB109FE" w14:textId="25F634E1" w:rsidR="005F0221" w:rsidRPr="00E833B7" w:rsidRDefault="00396F83" w:rsidP="00516E31">
      <w:pPr>
        <w:pStyle w:val="Ttulo3"/>
        <w:numPr>
          <w:ilvl w:val="0"/>
          <w:numId w:val="48"/>
        </w:numPr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5" w:name="_Toc46401700"/>
      <w:r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Área </w:t>
      </w:r>
      <w:r w:rsidR="005F0221" w:rsidRPr="00E833B7">
        <w:rPr>
          <w:rFonts w:ascii="Arial" w:eastAsia="Times New Roman" w:hAnsi="Arial" w:cs="Arial"/>
          <w:b/>
          <w:color w:val="auto"/>
          <w:lang w:val="es-AR" w:eastAsia="zh-CN"/>
        </w:rPr>
        <w:t>de Sistemas:</w:t>
      </w:r>
      <w:bookmarkEnd w:id="5"/>
      <w:r w:rsidR="005F0221"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 </w:t>
      </w:r>
    </w:p>
    <w:p w14:paraId="39B76409" w14:textId="77777777" w:rsidR="00492EB5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>Analizar l</w:t>
      </w:r>
      <w:r w:rsidR="009B7CFB">
        <w:rPr>
          <w:rFonts w:eastAsia="Times New Roman"/>
          <w:sz w:val="24"/>
          <w:szCs w:val="24"/>
          <w:lang w:val="es-AR" w:eastAsia="zh-CN"/>
        </w:rPr>
        <w:t>os requerimientos funcionales</w:t>
      </w:r>
      <w:r w:rsidR="002E152F">
        <w:rPr>
          <w:rFonts w:eastAsia="Times New Roman"/>
          <w:sz w:val="24"/>
          <w:szCs w:val="24"/>
          <w:lang w:val="es-AR" w:eastAsia="zh-CN"/>
        </w:rPr>
        <w:t xml:space="preserve"> tanto del cliente como el administrador</w:t>
      </w:r>
      <w:r w:rsidRPr="00E833B7">
        <w:rPr>
          <w:rFonts w:eastAsia="Times New Roman"/>
          <w:sz w:val="24"/>
          <w:szCs w:val="24"/>
          <w:lang w:val="es-AR" w:eastAsia="zh-CN"/>
        </w:rPr>
        <w:t>, brindando las distintas alternativas de solución.</w:t>
      </w:r>
    </w:p>
    <w:p w14:paraId="48D92BAA" w14:textId="79652E8A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Desarrollar </w:t>
      </w:r>
      <w:r w:rsidR="002E152F">
        <w:rPr>
          <w:rFonts w:eastAsia="Times New Roman"/>
          <w:sz w:val="24"/>
          <w:szCs w:val="24"/>
          <w:lang w:val="es-AR" w:eastAsia="zh-CN"/>
        </w:rPr>
        <w:t>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2E152F">
        <w:rPr>
          <w:rFonts w:eastAsia="Times New Roman"/>
          <w:sz w:val="24"/>
          <w:szCs w:val="24"/>
          <w:lang w:val="es-AR" w:eastAsia="zh-CN"/>
        </w:rPr>
        <w:t>realizar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las modificaciones que se requieran. </w:t>
      </w:r>
    </w:p>
    <w:p w14:paraId="471EECAC" w14:textId="029F9C90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lastRenderedPageBreak/>
        <w:t>Ejecutar los procesos de migración correspondientes para pasar a producción.</w:t>
      </w:r>
    </w:p>
    <w:p w14:paraId="6AE0FC60" w14:textId="77777777" w:rsidR="00951498" w:rsidRPr="00E833B7" w:rsidRDefault="00951498" w:rsidP="00492EB5">
      <w:pPr>
        <w:suppressAutoHyphens/>
        <w:spacing w:after="0" w:line="360" w:lineRule="auto"/>
        <w:ind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086A65D8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6" w:name="_Toc46401701"/>
      <w:r w:rsidRPr="00E833B7">
        <w:rPr>
          <w:rFonts w:eastAsia="Times New Roman"/>
          <w:u w:val="words"/>
          <w:lang w:val="es-AR" w:eastAsia="zh-CN"/>
        </w:rPr>
        <w:t>Características:</w:t>
      </w:r>
      <w:bookmarkEnd w:id="6"/>
    </w:p>
    <w:p w14:paraId="74D1BD66" w14:textId="5DB8B4C0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>Todos los requerimientos a modificaciones a l</w:t>
      </w:r>
      <w:r w:rsidR="004552CB">
        <w:rPr>
          <w:rFonts w:eastAsia="Times New Roman"/>
          <w:sz w:val="24"/>
          <w:szCs w:val="24"/>
          <w:lang w:val="es-AR" w:eastAsia="zh-CN"/>
        </w:rPr>
        <w:t xml:space="preserve">as aplicaciones administrador y cliente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deberán </w:t>
      </w:r>
      <w:r w:rsidR="00492EB5">
        <w:rPr>
          <w:rFonts w:eastAsia="Times New Roman"/>
          <w:sz w:val="24"/>
          <w:szCs w:val="24"/>
          <w:lang w:val="es-AR" w:eastAsia="zh-CN"/>
        </w:rPr>
        <w:t>ser coordinados previamente con los miembros del</w:t>
      </w:r>
      <w:r w:rsidR="00052603">
        <w:rPr>
          <w:rFonts w:eastAsia="Times New Roman"/>
          <w:sz w:val="24"/>
          <w:szCs w:val="24"/>
          <w:lang w:val="es-AR" w:eastAsia="zh-CN"/>
        </w:rPr>
        <w:t xml:space="preserve"> equipo</w:t>
      </w:r>
      <w:r w:rsidR="009C5A3C">
        <w:rPr>
          <w:rFonts w:eastAsia="Times New Roman"/>
          <w:sz w:val="24"/>
          <w:szCs w:val="24"/>
          <w:lang w:val="es-AR" w:eastAsia="zh-CN"/>
        </w:rPr>
        <w:t xml:space="preserve"> </w:t>
      </w:r>
      <w:r w:rsidR="009C5A3C">
        <w:rPr>
          <w:rFonts w:eastAsia="Times New Roman"/>
          <w:sz w:val="24"/>
          <w:szCs w:val="24"/>
          <w:lang w:val="es-AR" w:eastAsia="zh-CN"/>
        </w:rPr>
        <w:t xml:space="preserve">contenidas por (Orestes </w:t>
      </w:r>
      <w:proofErr w:type="spellStart"/>
      <w:r w:rsidR="009C5A3C">
        <w:rPr>
          <w:rFonts w:eastAsia="Times New Roman"/>
          <w:sz w:val="24"/>
          <w:szCs w:val="24"/>
          <w:lang w:val="es-AR" w:eastAsia="zh-CN"/>
        </w:rPr>
        <w:t>Ramirez</w:t>
      </w:r>
      <w:proofErr w:type="spellEnd"/>
      <w:r w:rsidR="009C5A3C">
        <w:rPr>
          <w:rFonts w:eastAsia="Times New Roman"/>
          <w:sz w:val="24"/>
          <w:szCs w:val="24"/>
          <w:lang w:val="es-AR" w:eastAsia="zh-CN"/>
        </w:rPr>
        <w:t>, Angela Balaguer, Leydi Huallpa)</w:t>
      </w:r>
      <w:r w:rsidR="004B2323">
        <w:rPr>
          <w:rFonts w:eastAsia="Times New Roman"/>
          <w:sz w:val="24"/>
          <w:szCs w:val="24"/>
          <w:lang w:val="es-AR" w:eastAsia="zh-CN"/>
        </w:rPr>
        <w:t>, así como se subirán los avances al Sistema de Gestión de Proyectos “GitHub”</w:t>
      </w:r>
      <w:r w:rsidR="00896D6E">
        <w:rPr>
          <w:rFonts w:eastAsia="Times New Roman"/>
          <w:sz w:val="24"/>
          <w:szCs w:val="24"/>
          <w:lang w:val="es-AR" w:eastAsia="zh-CN"/>
        </w:rPr>
        <w:t xml:space="preserve"> para la </w:t>
      </w:r>
      <w:r w:rsidR="008E67AC">
        <w:rPr>
          <w:rFonts w:eastAsia="Times New Roman"/>
          <w:sz w:val="24"/>
          <w:szCs w:val="24"/>
          <w:lang w:val="es-AR" w:eastAsia="zh-CN"/>
        </w:rPr>
        <w:t>parte de</w:t>
      </w:r>
      <w:r w:rsidR="00C23577">
        <w:rPr>
          <w:rFonts w:eastAsia="Times New Roman"/>
          <w:sz w:val="24"/>
          <w:szCs w:val="24"/>
          <w:lang w:val="es-AR" w:eastAsia="zh-CN"/>
        </w:rPr>
        <w:t xml:space="preserve"> codigo y el S</w:t>
      </w:r>
      <w:r w:rsidR="00C23577" w:rsidRPr="00C23577">
        <w:rPr>
          <w:rFonts w:eastAsia="Times New Roman"/>
          <w:sz w:val="24"/>
          <w:szCs w:val="24"/>
          <w:lang w:val="es-AR" w:eastAsia="zh-CN"/>
        </w:rPr>
        <w:t xml:space="preserve">ervicio de </w:t>
      </w:r>
      <w:r w:rsidR="00C23577">
        <w:rPr>
          <w:rFonts w:eastAsia="Times New Roman"/>
          <w:sz w:val="24"/>
          <w:szCs w:val="24"/>
          <w:lang w:val="es-AR" w:eastAsia="zh-CN"/>
        </w:rPr>
        <w:t>A</w:t>
      </w:r>
      <w:r w:rsidR="00C23577" w:rsidRPr="00C23577">
        <w:rPr>
          <w:rFonts w:eastAsia="Times New Roman"/>
          <w:sz w:val="24"/>
          <w:szCs w:val="24"/>
          <w:lang w:val="es-AR" w:eastAsia="zh-CN"/>
        </w:rPr>
        <w:t xml:space="preserve">lojamiento de </w:t>
      </w:r>
      <w:r w:rsidR="00C23577">
        <w:rPr>
          <w:rFonts w:eastAsia="Times New Roman"/>
          <w:sz w:val="24"/>
          <w:szCs w:val="24"/>
          <w:lang w:val="es-AR" w:eastAsia="zh-CN"/>
        </w:rPr>
        <w:t>A</w:t>
      </w:r>
      <w:r w:rsidR="00C23577" w:rsidRPr="00C23577">
        <w:rPr>
          <w:rFonts w:eastAsia="Times New Roman"/>
          <w:sz w:val="24"/>
          <w:szCs w:val="24"/>
          <w:lang w:val="es-AR" w:eastAsia="zh-CN"/>
        </w:rPr>
        <w:t>rchivos</w:t>
      </w:r>
      <w:r w:rsidR="00C23577">
        <w:rPr>
          <w:rFonts w:eastAsia="Times New Roman"/>
          <w:sz w:val="24"/>
          <w:szCs w:val="24"/>
          <w:lang w:val="es-AR" w:eastAsia="zh-CN"/>
        </w:rPr>
        <w:t xml:space="preserve"> “OneDrive” para la parte de documentación</w:t>
      </w:r>
      <w:r w:rsidR="004B2323">
        <w:rPr>
          <w:rFonts w:eastAsia="Times New Roman"/>
          <w:sz w:val="24"/>
          <w:szCs w:val="24"/>
          <w:lang w:val="es-AR" w:eastAsia="zh-CN"/>
        </w:rPr>
        <w:t>.</w:t>
      </w:r>
    </w:p>
    <w:p w14:paraId="2D5BD928" w14:textId="77777777" w:rsidR="005F0221" w:rsidRPr="00E833B7" w:rsidRDefault="005F0221" w:rsidP="00516E31">
      <w:pPr>
        <w:suppressAutoHyphens/>
        <w:spacing w:after="0" w:line="360" w:lineRule="auto"/>
        <w:ind w:left="1560" w:right="-522" w:hanging="14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5F0F3F8E" w14:textId="4FEC6148" w:rsidR="00951498" w:rsidRPr="004552CB" w:rsidRDefault="005F0221" w:rsidP="004552CB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Antes del pase a Producción, deberán </w:t>
      </w:r>
      <w:r w:rsidR="005A5CC7">
        <w:rPr>
          <w:rFonts w:eastAsia="Times New Roman"/>
          <w:sz w:val="24"/>
          <w:szCs w:val="24"/>
          <w:lang w:val="es-AR" w:eastAsia="zh-CN"/>
        </w:rPr>
        <w:t>de realizarse las pruebas necesarias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5A5CC7">
        <w:rPr>
          <w:rFonts w:eastAsia="Times New Roman"/>
          <w:sz w:val="24"/>
          <w:szCs w:val="24"/>
          <w:lang w:val="es-AR" w:eastAsia="zh-CN"/>
        </w:rPr>
        <w:t>a la aplicación móvil (administrador, cliente)</w:t>
      </w:r>
      <w:r w:rsidRPr="00E833B7">
        <w:rPr>
          <w:rFonts w:eastAsia="Times New Roman"/>
          <w:sz w:val="24"/>
          <w:szCs w:val="24"/>
          <w:lang w:val="es-AR" w:eastAsia="zh-CN"/>
        </w:rPr>
        <w:t>, a efectos de asegurar su buen funcionamiento y cumplimiento del objetivo por el cual han sido solicitados.</w:t>
      </w:r>
    </w:p>
    <w:p w14:paraId="2244DDFC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0FF9EB53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7" w:name="_Toc46401702"/>
      <w:r w:rsidRPr="00E833B7">
        <w:rPr>
          <w:rFonts w:eastAsia="Times New Roman"/>
          <w:u w:val="words"/>
          <w:lang w:val="es-AR" w:eastAsia="zh-CN"/>
        </w:rPr>
        <w:t>Referencias</w:t>
      </w:r>
      <w:bookmarkEnd w:id="7"/>
    </w:p>
    <w:p w14:paraId="01C592F7" w14:textId="128D6FA1" w:rsidR="005F0221" w:rsidRDefault="00883ACD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 xml:space="preserve">Documento de </w:t>
      </w:r>
      <w:r w:rsidR="009C5A3C">
        <w:rPr>
          <w:rFonts w:eastAsia="Times New Roman"/>
          <w:sz w:val="24"/>
          <w:szCs w:val="24"/>
          <w:lang w:val="es-AR" w:eastAsia="zh-CN"/>
        </w:rPr>
        <w:t>Manual Tecnico</w:t>
      </w:r>
    </w:p>
    <w:p w14:paraId="0F519E99" w14:textId="43E44615" w:rsidR="00883ACD" w:rsidRDefault="00883ACD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Documento de Especificación de Requerimientos</w:t>
      </w:r>
    </w:p>
    <w:p w14:paraId="2761744A" w14:textId="1DB32ECD" w:rsidR="00883ACD" w:rsidRDefault="00883ACD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Documento de SAD</w:t>
      </w:r>
    </w:p>
    <w:p w14:paraId="7E172F48" w14:textId="7B5B85C5" w:rsidR="00883ACD" w:rsidRDefault="00883ACD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Documento de Estándar de Programacion</w:t>
      </w:r>
    </w:p>
    <w:p w14:paraId="0127C218" w14:textId="189218A9" w:rsidR="00883ACD" w:rsidRDefault="00883ACD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Documento de Plan de Pruebas</w:t>
      </w:r>
    </w:p>
    <w:p w14:paraId="37C8B761" w14:textId="5985B1E2" w:rsidR="00883ACD" w:rsidRDefault="00883ACD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Documento de Catalogo de Pruebas</w:t>
      </w:r>
    </w:p>
    <w:p w14:paraId="4576844F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13A3CFF8" w14:textId="77777777" w:rsidR="005F0221" w:rsidRPr="00E833B7" w:rsidRDefault="005F0221" w:rsidP="00516E31">
      <w:pPr>
        <w:pStyle w:val="Ttulo2"/>
        <w:spacing w:line="360" w:lineRule="auto"/>
        <w:jc w:val="both"/>
        <w:rPr>
          <w:rFonts w:eastAsia="Times New Roman"/>
          <w:u w:val="words"/>
          <w:lang w:val="es-AR" w:eastAsia="zh-CN"/>
        </w:rPr>
      </w:pPr>
      <w:bookmarkStart w:id="8" w:name="_Toc46401703"/>
      <w:r w:rsidRPr="00E833B7">
        <w:rPr>
          <w:rFonts w:eastAsia="Times New Roman"/>
          <w:u w:val="words"/>
          <w:lang w:val="es-AR" w:eastAsia="zh-CN"/>
        </w:rPr>
        <w:t>Descripción del Procedimiento:</w:t>
      </w:r>
      <w:bookmarkEnd w:id="8"/>
    </w:p>
    <w:p w14:paraId="0E6E2674" w14:textId="3F558DD5" w:rsidR="005F0221" w:rsidRPr="00B2679A" w:rsidRDefault="00396F83" w:rsidP="00516E31">
      <w:pPr>
        <w:pStyle w:val="Ttulo3"/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9" w:name="_Toc46401704"/>
      <w:r w:rsidRPr="00E833B7">
        <w:rPr>
          <w:rFonts w:ascii="Arial" w:eastAsia="Times New Roman" w:hAnsi="Arial" w:cs="Arial"/>
          <w:b/>
          <w:color w:val="auto"/>
          <w:lang w:val="es-AR" w:eastAsia="zh-CN"/>
        </w:rPr>
        <w:t xml:space="preserve">Área </w:t>
      </w:r>
      <w:r w:rsidR="005F0221" w:rsidRPr="00B2679A">
        <w:rPr>
          <w:rFonts w:ascii="Arial" w:eastAsia="Times New Roman" w:hAnsi="Arial" w:cs="Arial"/>
          <w:b/>
          <w:color w:val="auto"/>
          <w:lang w:val="es-AR" w:eastAsia="zh-CN"/>
        </w:rPr>
        <w:t>Usuaria:</w:t>
      </w:r>
      <w:bookmarkEnd w:id="9"/>
    </w:p>
    <w:p w14:paraId="1D181618" w14:textId="7A00804D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Trabajará en conjunto al </w:t>
      </w:r>
      <w:r w:rsidR="00070A12">
        <w:rPr>
          <w:rFonts w:eastAsia="Times New Roman"/>
          <w:sz w:val="24"/>
          <w:szCs w:val="24"/>
          <w:lang w:val="es-AR" w:eastAsia="zh-CN"/>
        </w:rPr>
        <w:t>equipo de trabajo</w:t>
      </w:r>
      <w:r w:rsidR="00883ACD">
        <w:rPr>
          <w:rFonts w:eastAsia="Times New Roman"/>
          <w:sz w:val="24"/>
          <w:szCs w:val="24"/>
          <w:lang w:val="es-AR" w:eastAsia="zh-CN"/>
        </w:rPr>
        <w:t xml:space="preserve"> </w:t>
      </w:r>
      <w:r w:rsidR="00883ACD">
        <w:rPr>
          <w:rFonts w:eastAsia="Times New Roman"/>
          <w:sz w:val="24"/>
          <w:szCs w:val="24"/>
          <w:lang w:val="es-AR" w:eastAsia="zh-CN"/>
        </w:rPr>
        <w:t xml:space="preserve">contenidas por (Orestes </w:t>
      </w:r>
      <w:proofErr w:type="spellStart"/>
      <w:r w:rsidR="00883ACD">
        <w:rPr>
          <w:rFonts w:eastAsia="Times New Roman"/>
          <w:sz w:val="24"/>
          <w:szCs w:val="24"/>
          <w:lang w:val="es-AR" w:eastAsia="zh-CN"/>
        </w:rPr>
        <w:t>Ramirez</w:t>
      </w:r>
      <w:proofErr w:type="spellEnd"/>
      <w:r w:rsidR="00883ACD">
        <w:rPr>
          <w:rFonts w:eastAsia="Times New Roman"/>
          <w:sz w:val="24"/>
          <w:szCs w:val="24"/>
          <w:lang w:val="es-AR" w:eastAsia="zh-CN"/>
        </w:rPr>
        <w:t>, Angela Balaguer, Leydi Huallpa)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en el relevamiento y análisis preliminar de las distintas alternativas de solución, definiendo cuál de ellas es la más conveniente.</w:t>
      </w:r>
    </w:p>
    <w:p w14:paraId="401469F7" w14:textId="66612E85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lastRenderedPageBreak/>
        <w:t xml:space="preserve">Realizará las pruebas necesarias </w:t>
      </w:r>
      <w:r w:rsidR="00C70C8C">
        <w:rPr>
          <w:rFonts w:eastAsia="Times New Roman"/>
          <w:sz w:val="24"/>
          <w:szCs w:val="24"/>
          <w:lang w:val="es-AR" w:eastAsia="zh-CN"/>
        </w:rPr>
        <w:t>al aplicativo móvil (administrador, cliente)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, a fin de corroborar el correcto funcionamiento de los desarrollos realizados y/o modificaciones incorporadas en el producto. </w:t>
      </w:r>
    </w:p>
    <w:p w14:paraId="284B6935" w14:textId="77777777" w:rsidR="00EB0CC3" w:rsidRPr="00E833B7" w:rsidRDefault="00EB0CC3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1A7719C7" w14:textId="77777777" w:rsidR="005F0221" w:rsidRPr="00E833B7" w:rsidRDefault="005F0221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 w:rsidRPr="00E833B7">
        <w:rPr>
          <w:rFonts w:ascii="Arial" w:eastAsia="Times New Roman" w:hAnsi="Arial" w:cs="Arial"/>
          <w:b/>
          <w:sz w:val="24"/>
          <w:szCs w:val="24"/>
          <w:lang w:val="es-AR" w:eastAsia="zh-CN"/>
        </w:rPr>
        <w:t>Luego de efectuadas las pruebas de programa correspondientes:</w:t>
      </w:r>
    </w:p>
    <w:p w14:paraId="6624948C" w14:textId="60617EBB" w:rsidR="005F0221" w:rsidRPr="00E833B7" w:rsidRDefault="00C70C8C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Se coordinar</w:t>
      </w:r>
      <w:r w:rsidR="00260449">
        <w:rPr>
          <w:rFonts w:eastAsia="Times New Roman"/>
          <w:sz w:val="24"/>
          <w:szCs w:val="24"/>
          <w:lang w:val="es-AR" w:eastAsia="zh-CN"/>
        </w:rPr>
        <w:t>á</w:t>
      </w:r>
      <w:r>
        <w:rPr>
          <w:rFonts w:eastAsia="Times New Roman"/>
          <w:sz w:val="24"/>
          <w:szCs w:val="24"/>
          <w:lang w:val="es-AR" w:eastAsia="zh-CN"/>
        </w:rPr>
        <w:t xml:space="preserve"> previamente con el equipo</w:t>
      </w:r>
      <w:r w:rsidR="0006177C">
        <w:rPr>
          <w:rFonts w:eastAsia="Times New Roman"/>
          <w:sz w:val="24"/>
          <w:szCs w:val="24"/>
          <w:lang w:val="es-AR" w:eastAsia="zh-CN"/>
        </w:rPr>
        <w:t xml:space="preserve"> </w:t>
      </w:r>
      <w:r w:rsidR="0006177C">
        <w:rPr>
          <w:rFonts w:eastAsia="Times New Roman"/>
          <w:sz w:val="24"/>
          <w:szCs w:val="24"/>
          <w:lang w:val="es-AR" w:eastAsia="zh-CN"/>
        </w:rPr>
        <w:t xml:space="preserve">contenidas por (Orestes </w:t>
      </w:r>
      <w:proofErr w:type="spellStart"/>
      <w:r w:rsidR="0006177C">
        <w:rPr>
          <w:rFonts w:eastAsia="Times New Roman"/>
          <w:sz w:val="24"/>
          <w:szCs w:val="24"/>
          <w:lang w:val="es-AR" w:eastAsia="zh-CN"/>
        </w:rPr>
        <w:t>Ramirez</w:t>
      </w:r>
      <w:proofErr w:type="spellEnd"/>
      <w:r w:rsidR="0006177C">
        <w:rPr>
          <w:rFonts w:eastAsia="Times New Roman"/>
          <w:sz w:val="24"/>
          <w:szCs w:val="24"/>
          <w:lang w:val="es-AR" w:eastAsia="zh-CN"/>
        </w:rPr>
        <w:t>, Angela Balaguer, Leydi Huallpa)</w:t>
      </w:r>
      <w:r w:rsidR="0006177C">
        <w:rPr>
          <w:rFonts w:eastAsia="Times New Roman"/>
          <w:sz w:val="24"/>
          <w:szCs w:val="24"/>
          <w:lang w:val="es-AR" w:eastAsia="zh-CN"/>
        </w:rPr>
        <w:t xml:space="preserve"> para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la aprobación final de las pruebas realizadas a fin de proceder a su puesta en producción.</w:t>
      </w:r>
    </w:p>
    <w:p w14:paraId="5C40E7F8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1FFC2DA0" w14:textId="77777777" w:rsidR="005F0221" w:rsidRPr="00B2679A" w:rsidRDefault="005F0221" w:rsidP="00516E31">
      <w:pPr>
        <w:pStyle w:val="Ttulo3"/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10" w:name="_Toc46401705"/>
      <w:r w:rsidRPr="00B2679A">
        <w:rPr>
          <w:rFonts w:ascii="Arial" w:eastAsia="Times New Roman" w:hAnsi="Arial" w:cs="Arial"/>
          <w:b/>
          <w:color w:val="auto"/>
          <w:lang w:val="es-AR" w:eastAsia="zh-CN"/>
        </w:rPr>
        <w:t>Dpto. Sistemas Productivos:</w:t>
      </w:r>
      <w:bookmarkEnd w:id="10"/>
    </w:p>
    <w:p w14:paraId="286F289F" w14:textId="35D44A64" w:rsidR="005F0221" w:rsidRPr="00E833B7" w:rsidRDefault="00134A70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El equipo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de </w:t>
      </w:r>
      <w:r w:rsidR="00B41158">
        <w:rPr>
          <w:rFonts w:eastAsia="Times New Roman"/>
          <w:sz w:val="24"/>
          <w:szCs w:val="24"/>
          <w:lang w:val="es-AR" w:eastAsia="zh-CN"/>
        </w:rPr>
        <w:t>trabajo</w:t>
      </w:r>
      <w:r w:rsidR="0006177C">
        <w:rPr>
          <w:rFonts w:eastAsia="Times New Roman"/>
          <w:sz w:val="24"/>
          <w:szCs w:val="24"/>
          <w:lang w:val="es-AR" w:eastAsia="zh-CN"/>
        </w:rPr>
        <w:t xml:space="preserve"> </w:t>
      </w:r>
      <w:r w:rsidR="0006177C">
        <w:rPr>
          <w:rFonts w:eastAsia="Times New Roman"/>
          <w:sz w:val="24"/>
          <w:szCs w:val="24"/>
          <w:lang w:val="es-AR" w:eastAsia="zh-CN"/>
        </w:rPr>
        <w:t xml:space="preserve">contenidas por (Orestes </w:t>
      </w:r>
      <w:proofErr w:type="spellStart"/>
      <w:r w:rsidR="0006177C">
        <w:rPr>
          <w:rFonts w:eastAsia="Times New Roman"/>
          <w:sz w:val="24"/>
          <w:szCs w:val="24"/>
          <w:lang w:val="es-AR" w:eastAsia="zh-CN"/>
        </w:rPr>
        <w:t>Ramirez</w:t>
      </w:r>
      <w:proofErr w:type="spellEnd"/>
      <w:r w:rsidR="0006177C">
        <w:rPr>
          <w:rFonts w:eastAsia="Times New Roman"/>
          <w:sz w:val="24"/>
          <w:szCs w:val="24"/>
          <w:lang w:val="es-AR" w:eastAsia="zh-CN"/>
        </w:rPr>
        <w:t>, Angela Balaguer, Leydi Huallpa)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realizará si fuese necesario </w:t>
      </w:r>
      <w:r w:rsidR="00D837D0">
        <w:rPr>
          <w:rFonts w:eastAsia="Times New Roman"/>
          <w:sz w:val="24"/>
          <w:szCs w:val="24"/>
          <w:lang w:val="es-AR" w:eastAsia="zh-CN"/>
        </w:rPr>
        <w:t>una revisión general del aplicativo móvil (administrador, cliente)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>. Est</w:t>
      </w:r>
      <w:r w:rsidR="00D837D0">
        <w:rPr>
          <w:rFonts w:eastAsia="Times New Roman"/>
          <w:sz w:val="24"/>
          <w:szCs w:val="24"/>
          <w:lang w:val="es-AR" w:eastAsia="zh-CN"/>
        </w:rPr>
        <w:t>a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D837D0">
        <w:rPr>
          <w:rFonts w:eastAsia="Times New Roman"/>
          <w:sz w:val="24"/>
          <w:szCs w:val="24"/>
          <w:lang w:val="es-AR" w:eastAsia="zh-CN"/>
        </w:rPr>
        <w:t xml:space="preserve">revisión 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será </w:t>
      </w:r>
      <w:r w:rsidR="0071726D">
        <w:rPr>
          <w:rFonts w:eastAsia="Times New Roman"/>
          <w:sz w:val="24"/>
          <w:szCs w:val="24"/>
          <w:lang w:val="es-AR" w:eastAsia="zh-CN"/>
        </w:rPr>
        <w:t>desarrollado y entregado por el equipo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para su aprobación </w:t>
      </w:r>
      <w:r w:rsidR="00E21B1F" w:rsidRPr="0095104B">
        <w:rPr>
          <w:rFonts w:eastAsia="Times New Roman"/>
          <w:color w:val="000000" w:themeColor="text1"/>
          <w:sz w:val="24"/>
          <w:szCs w:val="24"/>
          <w:lang w:val="es-AR" w:eastAsia="zh-CN"/>
        </w:rPr>
        <w:t xml:space="preserve">en el </w:t>
      </w:r>
      <w:r w:rsidR="0095104B" w:rsidRPr="0095104B">
        <w:rPr>
          <w:rFonts w:eastAsia="Times New Roman"/>
          <w:color w:val="000000" w:themeColor="text1"/>
          <w:sz w:val="24"/>
          <w:szCs w:val="24"/>
          <w:lang w:val="es-AR" w:eastAsia="zh-CN"/>
        </w:rPr>
        <w:t>entorno de producción.</w:t>
      </w:r>
    </w:p>
    <w:p w14:paraId="1C6D8B91" w14:textId="77777777" w:rsidR="00951498" w:rsidRPr="00E833B7" w:rsidRDefault="00951498" w:rsidP="00516E31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0CA63827" w14:textId="77777777" w:rsidR="005F0221" w:rsidRPr="00E833B7" w:rsidRDefault="005F0221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 w:rsidRPr="00E833B7">
        <w:rPr>
          <w:rFonts w:ascii="Arial" w:eastAsia="Times New Roman" w:hAnsi="Arial" w:cs="Arial"/>
          <w:b/>
          <w:sz w:val="24"/>
          <w:szCs w:val="24"/>
          <w:lang w:val="es-AR" w:eastAsia="zh-CN"/>
        </w:rPr>
        <w:t>Luego de efectuadas las pruebas de programa correspondientes:</w:t>
      </w:r>
    </w:p>
    <w:p w14:paraId="5FC4E8AA" w14:textId="20122AC3" w:rsidR="005F0221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A5417B">
        <w:rPr>
          <w:rFonts w:eastAsia="Times New Roman"/>
          <w:sz w:val="24"/>
          <w:szCs w:val="24"/>
          <w:lang w:val="es-AR" w:eastAsia="zh-CN"/>
        </w:rPr>
        <w:t>El docente recibirá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los resultados de las pruebas</w:t>
      </w:r>
      <w:r w:rsidR="0006177C">
        <w:rPr>
          <w:rFonts w:eastAsia="Times New Roman"/>
          <w:sz w:val="24"/>
          <w:szCs w:val="24"/>
          <w:lang w:val="es-AR" w:eastAsia="zh-CN"/>
        </w:rPr>
        <w:t xml:space="preserve"> </w:t>
      </w:r>
      <w:r w:rsidR="0006177C">
        <w:rPr>
          <w:rFonts w:eastAsia="Times New Roman"/>
          <w:sz w:val="24"/>
          <w:szCs w:val="24"/>
          <w:lang w:val="es-AR" w:eastAsia="zh-CN"/>
        </w:rPr>
        <w:t>contenida por (Ing. Alberto Flor)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. En el caso de no ser aprobado, el </w:t>
      </w:r>
      <w:r w:rsidR="0095479F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deberá verificar que conste el motivo</w:t>
      </w:r>
      <w:r w:rsidR="001F466C">
        <w:rPr>
          <w:rFonts w:eastAsia="Times New Roman"/>
          <w:sz w:val="24"/>
          <w:szCs w:val="24"/>
          <w:lang w:val="es-AR" w:eastAsia="zh-CN"/>
        </w:rPr>
        <w:t xml:space="preserve"> y hacer las modificaciones correspondientes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. En el caso de que el relevamiento haya sido aprobado </w:t>
      </w:r>
      <w:r w:rsidR="0095479F">
        <w:rPr>
          <w:rFonts w:eastAsia="Times New Roman"/>
          <w:sz w:val="24"/>
          <w:szCs w:val="24"/>
          <w:lang w:val="es-AR" w:eastAsia="zh-CN"/>
        </w:rPr>
        <w:t>se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comenzar</w:t>
      </w:r>
      <w:r w:rsidR="00994B7C">
        <w:rPr>
          <w:rFonts w:eastAsia="Times New Roman"/>
          <w:sz w:val="24"/>
          <w:szCs w:val="24"/>
          <w:lang w:val="es-AR" w:eastAsia="zh-CN"/>
        </w:rPr>
        <w:t>á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a realizar el </w:t>
      </w:r>
      <w:r w:rsidR="00994B7C">
        <w:rPr>
          <w:rFonts w:eastAsia="Times New Roman"/>
          <w:sz w:val="24"/>
          <w:szCs w:val="24"/>
          <w:lang w:val="es-AR" w:eastAsia="zh-CN"/>
        </w:rPr>
        <w:t>a</w:t>
      </w:r>
      <w:r w:rsidRPr="00E833B7">
        <w:rPr>
          <w:rFonts w:eastAsia="Times New Roman"/>
          <w:sz w:val="24"/>
          <w:szCs w:val="24"/>
          <w:lang w:val="es-AR" w:eastAsia="zh-CN"/>
        </w:rPr>
        <w:t>nálisis y luego el desarrollo correspondiente.</w:t>
      </w:r>
    </w:p>
    <w:p w14:paraId="29F7CEFD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201E99F3" w14:textId="77777777" w:rsidR="005F0221" w:rsidRPr="00E833B7" w:rsidRDefault="005F0221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 w:rsidRPr="00E833B7">
        <w:rPr>
          <w:rFonts w:ascii="Arial" w:eastAsia="Times New Roman" w:hAnsi="Arial" w:cs="Arial"/>
          <w:b/>
          <w:sz w:val="24"/>
          <w:szCs w:val="24"/>
          <w:lang w:val="es-AR" w:eastAsia="zh-CN"/>
        </w:rPr>
        <w:t>Luego de la programación</w:t>
      </w:r>
    </w:p>
    <w:p w14:paraId="5104D119" w14:textId="444C8088" w:rsidR="005F0221" w:rsidRPr="00E833B7" w:rsidRDefault="0095479F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Se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E833B7">
        <w:rPr>
          <w:rFonts w:eastAsia="Times New Roman"/>
          <w:sz w:val="24"/>
          <w:szCs w:val="24"/>
          <w:lang w:val="es-AR" w:eastAsia="zh-CN"/>
        </w:rPr>
        <w:t>instalará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en entorno de prueba, la aplicación modificada o nueva, para que sea </w:t>
      </w:r>
      <w:r w:rsidR="00994B7C">
        <w:rPr>
          <w:rFonts w:eastAsia="Times New Roman"/>
          <w:sz w:val="24"/>
          <w:szCs w:val="24"/>
          <w:lang w:val="es-AR" w:eastAsia="zh-CN"/>
        </w:rPr>
        <w:t>a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probada por el </w:t>
      </w:r>
      <w:r w:rsidR="009A2ED9">
        <w:rPr>
          <w:rFonts w:eastAsia="Times New Roman"/>
          <w:sz w:val="24"/>
          <w:szCs w:val="24"/>
          <w:lang w:val="es-AR" w:eastAsia="zh-CN"/>
        </w:rPr>
        <w:t>mismo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. </w:t>
      </w:r>
    </w:p>
    <w:p w14:paraId="40D69369" w14:textId="6E807740" w:rsidR="005F0221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Por intermedio del formulario de Requerimiento, </w:t>
      </w:r>
      <w:r w:rsidR="00994B7C">
        <w:rPr>
          <w:rFonts w:eastAsia="Times New Roman"/>
          <w:sz w:val="24"/>
          <w:szCs w:val="24"/>
          <w:lang w:val="es-AR" w:eastAsia="zh-CN"/>
        </w:rPr>
        <w:t xml:space="preserve">el equipo de </w:t>
      </w:r>
      <w:r w:rsidR="00994B7C">
        <w:rPr>
          <w:rFonts w:eastAsia="Times New Roman"/>
          <w:sz w:val="24"/>
          <w:szCs w:val="24"/>
          <w:lang w:val="es-AR" w:eastAsia="zh-CN"/>
        </w:rPr>
        <w:lastRenderedPageBreak/>
        <w:t>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notificará la finalización de la implementación del </w:t>
      </w:r>
      <w:r w:rsidR="00994B7C">
        <w:rPr>
          <w:rFonts w:eastAsia="Times New Roman"/>
          <w:sz w:val="24"/>
          <w:szCs w:val="24"/>
          <w:lang w:val="es-AR" w:eastAsia="zh-CN"/>
        </w:rPr>
        <w:t>aplicativo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en el entorno de prueba. Se le notificará al </w:t>
      </w:r>
      <w:r w:rsidR="00994B7C">
        <w:rPr>
          <w:rFonts w:eastAsia="Times New Roman"/>
          <w:sz w:val="24"/>
          <w:szCs w:val="24"/>
          <w:lang w:val="es-AR" w:eastAsia="zh-CN"/>
        </w:rPr>
        <w:t>docente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que la implementación se encuentra finalizada. La notificación se enviará vía E-mail</w:t>
      </w:r>
      <w:r w:rsidR="00561494">
        <w:rPr>
          <w:rFonts w:eastAsia="Times New Roman"/>
          <w:sz w:val="24"/>
          <w:szCs w:val="24"/>
          <w:lang w:val="es-AR" w:eastAsia="zh-CN"/>
        </w:rPr>
        <w:t>.</w:t>
      </w:r>
    </w:p>
    <w:p w14:paraId="19E35E16" w14:textId="77777777" w:rsidR="00951498" w:rsidRPr="00E833B7" w:rsidRDefault="00951498" w:rsidP="00951498">
      <w:pPr>
        <w:pStyle w:val="Prrafodelista"/>
        <w:spacing w:line="360" w:lineRule="auto"/>
        <w:ind w:left="1440" w:firstLine="0"/>
        <w:jc w:val="both"/>
        <w:rPr>
          <w:rFonts w:eastAsia="Times New Roman"/>
          <w:sz w:val="24"/>
          <w:szCs w:val="24"/>
          <w:lang w:val="es-AR" w:eastAsia="zh-CN"/>
        </w:rPr>
      </w:pPr>
    </w:p>
    <w:p w14:paraId="02E1E922" w14:textId="748B8DAA" w:rsidR="005F0221" w:rsidRPr="00965EE1" w:rsidRDefault="005E6A92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>
        <w:rPr>
          <w:rFonts w:ascii="Arial" w:eastAsia="Times New Roman" w:hAnsi="Arial" w:cs="Arial"/>
          <w:b/>
          <w:sz w:val="24"/>
          <w:szCs w:val="24"/>
          <w:lang w:val="es-AR" w:eastAsia="zh-CN"/>
        </w:rPr>
        <w:t>Ejecución</w:t>
      </w:r>
      <w:r w:rsidR="005F0221" w:rsidRPr="00965EE1">
        <w:rPr>
          <w:rFonts w:ascii="Arial" w:eastAsia="Times New Roman" w:hAnsi="Arial" w:cs="Arial"/>
          <w:b/>
          <w:sz w:val="24"/>
          <w:szCs w:val="24"/>
          <w:lang w:val="es-AR" w:eastAsia="zh-CN"/>
        </w:rPr>
        <w:t xml:space="preserve"> de las pruebas:</w:t>
      </w:r>
    </w:p>
    <w:p w14:paraId="39C909BC" w14:textId="3217F357" w:rsidR="00FE4742" w:rsidRPr="00122FDE" w:rsidRDefault="005F0221" w:rsidP="00122FDE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El </w:t>
      </w:r>
      <w:r w:rsidR="005E6A92">
        <w:rPr>
          <w:rFonts w:eastAsia="Times New Roman"/>
          <w:sz w:val="24"/>
          <w:szCs w:val="24"/>
          <w:lang w:val="es-AR" w:eastAsia="zh-CN"/>
        </w:rPr>
        <w:t>equipo de trabajo</w:t>
      </w:r>
      <w:r w:rsidR="00256031">
        <w:rPr>
          <w:rFonts w:eastAsia="Times New Roman"/>
          <w:sz w:val="24"/>
          <w:szCs w:val="24"/>
          <w:lang w:val="es-AR" w:eastAsia="zh-CN"/>
        </w:rPr>
        <w:t xml:space="preserve"> </w:t>
      </w:r>
      <w:r w:rsidR="00256031">
        <w:rPr>
          <w:rFonts w:eastAsia="Times New Roman"/>
          <w:sz w:val="24"/>
          <w:szCs w:val="24"/>
          <w:lang w:val="es-AR" w:eastAsia="zh-CN"/>
        </w:rPr>
        <w:t xml:space="preserve">contenidas por (Orestes </w:t>
      </w:r>
      <w:proofErr w:type="spellStart"/>
      <w:r w:rsidR="00256031">
        <w:rPr>
          <w:rFonts w:eastAsia="Times New Roman"/>
          <w:sz w:val="24"/>
          <w:szCs w:val="24"/>
          <w:lang w:val="es-AR" w:eastAsia="zh-CN"/>
        </w:rPr>
        <w:t>Ramirez</w:t>
      </w:r>
      <w:proofErr w:type="spellEnd"/>
      <w:r w:rsidR="00256031">
        <w:rPr>
          <w:rFonts w:eastAsia="Times New Roman"/>
          <w:sz w:val="24"/>
          <w:szCs w:val="24"/>
          <w:lang w:val="es-AR" w:eastAsia="zh-CN"/>
        </w:rPr>
        <w:t>, Angela Balaguer, Leydi Huallpa)</w:t>
      </w:r>
      <w:r w:rsidR="00256031"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del requerimiento o del incidente se </w:t>
      </w:r>
      <w:r w:rsidR="002447C2" w:rsidRPr="00E833B7">
        <w:rPr>
          <w:rFonts w:eastAsia="Times New Roman"/>
          <w:sz w:val="24"/>
          <w:szCs w:val="24"/>
          <w:lang w:val="es-AR" w:eastAsia="zh-CN"/>
        </w:rPr>
        <w:t>encargará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de</w:t>
      </w:r>
      <w:r w:rsidR="002447C2">
        <w:rPr>
          <w:rFonts w:eastAsia="Times New Roman"/>
          <w:sz w:val="24"/>
          <w:szCs w:val="24"/>
          <w:lang w:val="es-AR" w:eastAsia="zh-CN"/>
        </w:rPr>
        <w:t xml:space="preserve"> la ejecución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de la modificación </w:t>
      </w:r>
      <w:r w:rsidR="002447C2">
        <w:rPr>
          <w:rFonts w:eastAsia="Times New Roman"/>
          <w:sz w:val="24"/>
          <w:szCs w:val="24"/>
          <w:lang w:val="es-AR" w:eastAsia="zh-CN"/>
        </w:rPr>
        <w:t>del aplicativo móvil (administrador, cliente)</w:t>
      </w:r>
      <w:r w:rsidR="002447C2"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instalado. </w:t>
      </w:r>
    </w:p>
    <w:p w14:paraId="22E583AA" w14:textId="34852DC2" w:rsidR="00FE4742" w:rsidRPr="00122FDE" w:rsidRDefault="005F0221" w:rsidP="00122FDE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En caso de no existir ningún error </w:t>
      </w:r>
      <w:r w:rsidR="002447C2">
        <w:rPr>
          <w:rFonts w:eastAsia="Times New Roman"/>
          <w:sz w:val="24"/>
          <w:szCs w:val="24"/>
          <w:lang w:val="es-AR" w:eastAsia="zh-CN"/>
        </w:rPr>
        <w:t>en e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l </w:t>
      </w:r>
      <w:r w:rsidR="002447C2">
        <w:rPr>
          <w:rFonts w:eastAsia="Times New Roman"/>
          <w:sz w:val="24"/>
          <w:szCs w:val="24"/>
          <w:lang w:val="es-AR" w:eastAsia="zh-CN"/>
        </w:rPr>
        <w:t>aplicativo móvil (administrador, cliente)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, el </w:t>
      </w:r>
      <w:r w:rsidR="002447C2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57355C">
        <w:rPr>
          <w:rFonts w:eastAsia="Times New Roman"/>
          <w:color w:val="000000" w:themeColor="text1"/>
          <w:sz w:val="24"/>
          <w:szCs w:val="24"/>
          <w:lang w:val="es-AR" w:eastAsia="zh-CN"/>
        </w:rPr>
        <w:t>completará el formulario</w:t>
      </w:r>
      <w:r w:rsidR="00FE4742" w:rsidRPr="0057355C">
        <w:rPr>
          <w:rFonts w:eastAsia="Times New Roman"/>
          <w:color w:val="000000" w:themeColor="text1"/>
          <w:sz w:val="24"/>
          <w:szCs w:val="24"/>
          <w:lang w:val="es-AR" w:eastAsia="zh-CN"/>
        </w:rPr>
        <w:t xml:space="preserve"> </w:t>
      </w:r>
      <w:r w:rsidRPr="0057355C">
        <w:rPr>
          <w:rFonts w:eastAsia="Times New Roman"/>
          <w:color w:val="000000" w:themeColor="text1"/>
          <w:sz w:val="24"/>
          <w:szCs w:val="24"/>
          <w:lang w:val="es-AR" w:eastAsia="zh-CN"/>
        </w:rPr>
        <w:t xml:space="preserve">(notificación de la implementación en entorno de prueba), solicitando la implementación en entorno de producción. </w:t>
      </w:r>
    </w:p>
    <w:p w14:paraId="5BF11DCA" w14:textId="5B725336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Si en las pruebas </w:t>
      </w:r>
      <w:r w:rsidR="00FE1371">
        <w:rPr>
          <w:rFonts w:eastAsia="Times New Roman"/>
          <w:sz w:val="24"/>
          <w:szCs w:val="24"/>
          <w:lang w:val="es-AR" w:eastAsia="zh-CN"/>
        </w:rPr>
        <w:t xml:space="preserve">realizadas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se detectasen errores, éstos serán informados por intermedio del </w:t>
      </w:r>
      <w:r w:rsidR="00FE1371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57355C">
        <w:rPr>
          <w:rFonts w:eastAsia="Times New Roman"/>
          <w:color w:val="000000" w:themeColor="text1"/>
          <w:sz w:val="24"/>
          <w:szCs w:val="24"/>
          <w:lang w:val="es-AR" w:eastAsia="zh-CN"/>
        </w:rPr>
        <w:t xml:space="preserve">(notificación de la implementación en entorno de prueba), 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describiéndole la secuencia de prueba realizada en el momento que se </w:t>
      </w:r>
      <w:r w:rsidR="009B17A6" w:rsidRPr="00E833B7">
        <w:rPr>
          <w:rFonts w:eastAsia="Times New Roman"/>
          <w:sz w:val="24"/>
          <w:szCs w:val="24"/>
          <w:lang w:val="es-AR" w:eastAsia="zh-CN"/>
        </w:rPr>
        <w:t>generó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el error. </w:t>
      </w:r>
    </w:p>
    <w:p w14:paraId="4C10C418" w14:textId="425950B4" w:rsidR="005F0221" w:rsidRPr="00E833B7" w:rsidRDefault="005F0221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 w:rsidRPr="00E833B7">
        <w:rPr>
          <w:rFonts w:eastAsia="Times New Roman"/>
          <w:sz w:val="24"/>
          <w:szCs w:val="24"/>
          <w:lang w:val="es-AR" w:eastAsia="zh-CN"/>
        </w:rPr>
        <w:t xml:space="preserve">El </w:t>
      </w:r>
      <w:r w:rsidR="004C7D10">
        <w:rPr>
          <w:rFonts w:eastAsia="Times New Roman"/>
          <w:sz w:val="24"/>
          <w:szCs w:val="24"/>
          <w:lang w:val="es-AR" w:eastAsia="zh-CN"/>
        </w:rPr>
        <w:t>equipo de trabajo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corregirá </w:t>
      </w:r>
      <w:r w:rsidR="00F53692">
        <w:rPr>
          <w:rFonts w:eastAsia="Times New Roman"/>
          <w:sz w:val="24"/>
          <w:szCs w:val="24"/>
          <w:lang w:val="es-AR" w:eastAsia="zh-CN"/>
        </w:rPr>
        <w:t>el</w:t>
      </w:r>
      <w:r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="00F53692">
        <w:rPr>
          <w:rFonts w:eastAsia="Times New Roman"/>
          <w:sz w:val="24"/>
          <w:szCs w:val="24"/>
          <w:lang w:val="es-AR" w:eastAsia="zh-CN"/>
        </w:rPr>
        <w:t>aplicativo móvil (administrador, cliente)</w:t>
      </w:r>
      <w:r w:rsidR="00F53692" w:rsidRPr="00E833B7">
        <w:rPr>
          <w:rFonts w:eastAsia="Times New Roman"/>
          <w:sz w:val="24"/>
          <w:szCs w:val="24"/>
          <w:lang w:val="es-AR" w:eastAsia="zh-CN"/>
        </w:rPr>
        <w:t xml:space="preserve"> </w:t>
      </w:r>
      <w:r w:rsidRPr="00E833B7">
        <w:rPr>
          <w:rFonts w:eastAsia="Times New Roman"/>
          <w:sz w:val="24"/>
          <w:szCs w:val="24"/>
          <w:lang w:val="es-AR" w:eastAsia="zh-CN"/>
        </w:rPr>
        <w:t>y lo implementará nuevamente en entorno de prueba, para su posterior prueba.</w:t>
      </w:r>
    </w:p>
    <w:p w14:paraId="3A3FB445" w14:textId="77777777" w:rsidR="005F0221" w:rsidRPr="00E833B7" w:rsidRDefault="005F0221" w:rsidP="00516E31">
      <w:pPr>
        <w:suppressAutoHyphens/>
        <w:spacing w:after="0" w:line="360" w:lineRule="auto"/>
        <w:ind w:left="1247"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38F395F5" w14:textId="77777777" w:rsidR="005F0221" w:rsidRPr="00965EE1" w:rsidRDefault="005F0221" w:rsidP="00516E31">
      <w:pPr>
        <w:spacing w:line="360" w:lineRule="auto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  <w:r w:rsidRPr="00965EE1">
        <w:rPr>
          <w:rFonts w:ascii="Arial" w:eastAsia="Times New Roman" w:hAnsi="Arial" w:cs="Arial"/>
          <w:b/>
          <w:sz w:val="24"/>
          <w:szCs w:val="24"/>
          <w:lang w:val="es-AR" w:eastAsia="zh-CN"/>
        </w:rPr>
        <w:t>Implementación en entorno de Producción:</w:t>
      </w:r>
    </w:p>
    <w:p w14:paraId="73CC9824" w14:textId="77777777" w:rsidR="005F0221" w:rsidRPr="00E833B7" w:rsidRDefault="005F0221" w:rsidP="00516E31">
      <w:pPr>
        <w:suppressAutoHyphens/>
        <w:spacing w:after="0" w:line="360" w:lineRule="auto"/>
        <w:ind w:left="1247"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0AF58981" w14:textId="36ACB2EE" w:rsidR="005F0221" w:rsidRPr="00E833B7" w:rsidRDefault="004C012F" w:rsidP="00516E31">
      <w:pPr>
        <w:pStyle w:val="Prrafodelista"/>
        <w:numPr>
          <w:ilvl w:val="1"/>
          <w:numId w:val="47"/>
        </w:numPr>
        <w:spacing w:line="360" w:lineRule="auto"/>
        <w:jc w:val="both"/>
        <w:rPr>
          <w:rFonts w:eastAsia="Times New Roman"/>
          <w:sz w:val="24"/>
          <w:szCs w:val="24"/>
          <w:lang w:val="es-AR" w:eastAsia="zh-CN"/>
        </w:rPr>
      </w:pPr>
      <w:r>
        <w:rPr>
          <w:rFonts w:eastAsia="Times New Roman"/>
          <w:sz w:val="24"/>
          <w:szCs w:val="24"/>
          <w:lang w:val="es-AR" w:eastAsia="zh-CN"/>
        </w:rPr>
        <w:t>El equipo de desarrollo</w:t>
      </w:r>
      <w:r w:rsidR="00D73542">
        <w:rPr>
          <w:rFonts w:eastAsia="Times New Roman"/>
          <w:sz w:val="24"/>
          <w:szCs w:val="24"/>
          <w:lang w:val="es-AR" w:eastAsia="zh-CN"/>
        </w:rPr>
        <w:t xml:space="preserve"> </w:t>
      </w:r>
      <w:r w:rsidR="00D73542">
        <w:rPr>
          <w:rFonts w:eastAsia="Times New Roman"/>
          <w:sz w:val="24"/>
          <w:szCs w:val="24"/>
          <w:lang w:val="es-AR" w:eastAsia="zh-CN"/>
        </w:rPr>
        <w:t xml:space="preserve">contenidas por (Orestes </w:t>
      </w:r>
      <w:proofErr w:type="spellStart"/>
      <w:r w:rsidR="00D73542">
        <w:rPr>
          <w:rFonts w:eastAsia="Times New Roman"/>
          <w:sz w:val="24"/>
          <w:szCs w:val="24"/>
          <w:lang w:val="es-AR" w:eastAsia="zh-CN"/>
        </w:rPr>
        <w:t>Ramirez</w:t>
      </w:r>
      <w:proofErr w:type="spellEnd"/>
      <w:r w:rsidR="00D73542">
        <w:rPr>
          <w:rFonts w:eastAsia="Times New Roman"/>
          <w:sz w:val="24"/>
          <w:szCs w:val="24"/>
          <w:lang w:val="es-AR" w:eastAsia="zh-CN"/>
        </w:rPr>
        <w:t>, Angela Balaguer, Leydi Huallpa)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instalar</w:t>
      </w:r>
      <w:r>
        <w:rPr>
          <w:rFonts w:eastAsia="Times New Roman"/>
          <w:sz w:val="24"/>
          <w:szCs w:val="24"/>
          <w:lang w:val="es-AR" w:eastAsia="zh-CN"/>
        </w:rPr>
        <w:t>á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, la aplicación modificada o nueva, que fue </w:t>
      </w:r>
      <w:r w:rsidR="00D0084C">
        <w:rPr>
          <w:rFonts w:eastAsia="Times New Roman"/>
          <w:sz w:val="24"/>
          <w:szCs w:val="24"/>
          <w:lang w:val="es-AR" w:eastAsia="zh-CN"/>
        </w:rPr>
        <w:t>a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probada por el </w:t>
      </w:r>
      <w:r>
        <w:rPr>
          <w:rFonts w:eastAsia="Times New Roman"/>
          <w:sz w:val="24"/>
          <w:szCs w:val="24"/>
          <w:lang w:val="es-AR" w:eastAsia="zh-CN"/>
        </w:rPr>
        <w:t>mismo</w:t>
      </w:r>
      <w:r w:rsidR="005F0221" w:rsidRPr="00E833B7">
        <w:rPr>
          <w:rFonts w:eastAsia="Times New Roman"/>
          <w:sz w:val="24"/>
          <w:szCs w:val="24"/>
          <w:lang w:val="es-AR" w:eastAsia="zh-CN"/>
        </w:rPr>
        <w:t xml:space="preserve"> y se informará la finalización de la implementación </w:t>
      </w:r>
      <w:r w:rsidR="00577CB6">
        <w:rPr>
          <w:rFonts w:eastAsia="Times New Roman"/>
          <w:sz w:val="24"/>
          <w:szCs w:val="24"/>
          <w:lang w:val="es-AR" w:eastAsia="zh-CN"/>
        </w:rPr>
        <w:t>subiendo el proyecto a</w:t>
      </w:r>
      <w:r w:rsidR="00052603">
        <w:rPr>
          <w:rFonts w:eastAsia="Times New Roman"/>
          <w:sz w:val="24"/>
          <w:szCs w:val="24"/>
          <w:lang w:val="es-AR" w:eastAsia="zh-CN"/>
        </w:rPr>
        <w:t>l Sistema de Gestión de Proyectos “GitHub”.</w:t>
      </w:r>
    </w:p>
    <w:p w14:paraId="0E02FBB9" w14:textId="77777777" w:rsidR="005F0221" w:rsidRPr="00E833B7" w:rsidRDefault="005F0221" w:rsidP="00516E31">
      <w:pPr>
        <w:suppressAutoHyphens/>
        <w:spacing w:after="0" w:line="360" w:lineRule="auto"/>
        <w:ind w:right="-522"/>
        <w:jc w:val="both"/>
        <w:rPr>
          <w:rFonts w:ascii="Arial" w:eastAsia="Times New Roman" w:hAnsi="Arial" w:cs="Arial"/>
          <w:sz w:val="24"/>
          <w:szCs w:val="24"/>
          <w:lang w:val="es-AR" w:eastAsia="zh-CN"/>
        </w:rPr>
      </w:pPr>
    </w:p>
    <w:p w14:paraId="237F9CCF" w14:textId="77777777" w:rsidR="005F0221" w:rsidRPr="00965EE1" w:rsidRDefault="005F0221" w:rsidP="00516E31">
      <w:pPr>
        <w:pStyle w:val="Ttulo3"/>
        <w:spacing w:line="360" w:lineRule="auto"/>
        <w:jc w:val="both"/>
        <w:rPr>
          <w:rFonts w:ascii="Arial" w:eastAsia="Times New Roman" w:hAnsi="Arial" w:cs="Arial"/>
          <w:b/>
          <w:color w:val="auto"/>
          <w:lang w:val="es-AR" w:eastAsia="zh-CN"/>
        </w:rPr>
      </w:pPr>
      <w:bookmarkStart w:id="11" w:name="_Toc46401706"/>
      <w:r w:rsidRPr="00965EE1">
        <w:rPr>
          <w:rFonts w:ascii="Arial" w:eastAsia="Times New Roman" w:hAnsi="Arial" w:cs="Arial"/>
          <w:b/>
          <w:color w:val="auto"/>
          <w:lang w:val="es-AR" w:eastAsia="zh-CN"/>
        </w:rPr>
        <w:t>Dpto. Microinformática y Seguridad:</w:t>
      </w:r>
      <w:bookmarkEnd w:id="11"/>
    </w:p>
    <w:p w14:paraId="2770080E" w14:textId="52078B2F" w:rsidR="00BF3063" w:rsidRPr="00BF3063" w:rsidRDefault="001A6EF1" w:rsidP="00122FDE">
      <w:pPr>
        <w:pStyle w:val="Prrafodelista"/>
        <w:numPr>
          <w:ilvl w:val="1"/>
          <w:numId w:val="47"/>
        </w:numPr>
        <w:spacing w:line="360" w:lineRule="auto"/>
        <w:rPr>
          <w:rFonts w:eastAsia="Times New Roman"/>
          <w:sz w:val="24"/>
          <w:szCs w:val="24"/>
          <w:lang w:val="es-AR" w:eastAsia="zh-CN"/>
        </w:rPr>
      </w:pPr>
      <w:r w:rsidRPr="00BF3063">
        <w:rPr>
          <w:rFonts w:eastAsia="Times New Roman"/>
          <w:sz w:val="24"/>
          <w:szCs w:val="24"/>
          <w:lang w:val="es-AR" w:eastAsia="zh-CN"/>
        </w:rPr>
        <w:t xml:space="preserve">No contamos con Microinformática y </w:t>
      </w:r>
      <w:r w:rsidR="00BF3063" w:rsidRPr="00BF3063">
        <w:rPr>
          <w:rFonts w:eastAsia="Times New Roman"/>
          <w:sz w:val="24"/>
          <w:szCs w:val="24"/>
          <w:lang w:val="es-AR" w:eastAsia="zh-CN"/>
        </w:rPr>
        <w:t xml:space="preserve">Seguridad, pero </w:t>
      </w:r>
      <w:r w:rsidR="00BF3063">
        <w:rPr>
          <w:rFonts w:eastAsia="Times New Roman"/>
          <w:sz w:val="24"/>
          <w:szCs w:val="24"/>
          <w:lang w:val="es-AR" w:eastAsia="zh-CN"/>
        </w:rPr>
        <w:t>a</w:t>
      </w:r>
      <w:r w:rsidR="00BF3063" w:rsidRPr="00BF3063">
        <w:rPr>
          <w:rFonts w:eastAsia="Times New Roman"/>
          <w:sz w:val="24"/>
          <w:szCs w:val="24"/>
          <w:lang w:val="es-AR" w:eastAsia="zh-CN"/>
        </w:rPr>
        <w:t xml:space="preserve"> partir de la aprobación</w:t>
      </w:r>
      <w:r w:rsidR="00BF3063">
        <w:rPr>
          <w:rFonts w:eastAsia="Times New Roman"/>
          <w:sz w:val="24"/>
          <w:szCs w:val="24"/>
          <w:lang w:val="es-AR" w:eastAsia="zh-CN"/>
        </w:rPr>
        <w:t xml:space="preserve"> del equipo de trabajo</w:t>
      </w:r>
      <w:r w:rsidR="00BF3063" w:rsidRPr="00BF3063">
        <w:rPr>
          <w:rFonts w:eastAsia="Times New Roman"/>
          <w:sz w:val="24"/>
          <w:szCs w:val="24"/>
          <w:lang w:val="es-AR" w:eastAsia="zh-CN"/>
        </w:rPr>
        <w:t xml:space="preserve">, </w:t>
      </w:r>
      <w:r w:rsidR="00BF3063">
        <w:rPr>
          <w:rFonts w:eastAsia="Times New Roman"/>
          <w:sz w:val="24"/>
          <w:szCs w:val="24"/>
          <w:lang w:val="es-AR" w:eastAsia="zh-CN"/>
        </w:rPr>
        <w:t xml:space="preserve">se </w:t>
      </w:r>
      <w:r w:rsidR="00BF3063" w:rsidRPr="00BF3063">
        <w:rPr>
          <w:rFonts w:eastAsia="Times New Roman"/>
          <w:sz w:val="24"/>
          <w:szCs w:val="24"/>
          <w:lang w:val="es-AR" w:eastAsia="zh-CN"/>
        </w:rPr>
        <w:t>procederá a coordinar el trabajo en conjunto para la puesta en producción.</w:t>
      </w:r>
    </w:p>
    <w:p w14:paraId="43128129" w14:textId="77777777" w:rsidR="005F0221" w:rsidRPr="005F0221" w:rsidRDefault="005F0221" w:rsidP="00516E31">
      <w:pPr>
        <w:spacing w:line="360" w:lineRule="auto"/>
        <w:jc w:val="both"/>
        <w:rPr>
          <w:u w:val="single"/>
        </w:rPr>
      </w:pPr>
    </w:p>
    <w:sectPr w:rsidR="005F0221" w:rsidRPr="005F0221" w:rsidSect="00466254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E6727A" w14:textId="77777777" w:rsidR="003A4F39" w:rsidRDefault="003A4F39" w:rsidP="00195529">
      <w:pPr>
        <w:spacing w:after="0" w:line="240" w:lineRule="auto"/>
      </w:pPr>
      <w:r>
        <w:separator/>
      </w:r>
    </w:p>
  </w:endnote>
  <w:endnote w:type="continuationSeparator" w:id="0">
    <w:p w14:paraId="14341F4D" w14:textId="77777777" w:rsidR="003A4F39" w:rsidRDefault="003A4F39" w:rsidP="00195529">
      <w:pPr>
        <w:spacing w:after="0" w:line="240" w:lineRule="auto"/>
      </w:pPr>
      <w:r>
        <w:continuationSeparator/>
      </w:r>
    </w:p>
  </w:endnote>
  <w:endnote w:type="continuationNotice" w:id="1">
    <w:p w14:paraId="04AFAE9E" w14:textId="77777777" w:rsidR="003A4F39" w:rsidRDefault="003A4F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02AE6" w14:textId="6E0791DF" w:rsidR="005360FD" w:rsidRDefault="005360FD">
    <w:pPr>
      <w:pStyle w:val="Piedepgina"/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97485A7" wp14:editId="7EF303EC">
              <wp:simplePos x="0" y="0"/>
              <wp:positionH relativeFrom="column">
                <wp:posOffset>1748790</wp:posOffset>
              </wp:positionH>
              <wp:positionV relativeFrom="paragraph">
                <wp:posOffset>-33169</wp:posOffset>
              </wp:positionV>
              <wp:extent cx="1866900" cy="419884"/>
              <wp:effectExtent l="0" t="0" r="0" b="0"/>
              <wp:wrapNone/>
              <wp:docPr id="8" name="Cuadro de text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66900" cy="41988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F60EBB8" w14:textId="12125A85" w:rsidR="005360FD" w:rsidRPr="005360FD" w:rsidRDefault="005360FD" w:rsidP="005360FD">
                          <w:pPr>
                            <w:jc w:val="center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 w:rsidRPr="005360FD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t>RIKUWA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7485A7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8" type="#_x0000_t202" style="position:absolute;margin-left:137.7pt;margin-top:-2.6pt;width:147pt;height:33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" fillcolor="white [3201]" stroked="f" strokeweight=".5pt">
              <v:textbox>
                <w:txbxContent>
                  <w:p w14:paraId="3F60EBB8" w14:textId="12125A85" w:rsidR="005360FD" w:rsidRPr="005360FD" w:rsidRDefault="005360FD" w:rsidP="005360FD">
                    <w:pPr>
                      <w:jc w:val="center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 w:rsidRPr="005360FD">
                      <w:rPr>
                        <w:rFonts w:ascii="Arial" w:hAnsi="Arial" w:cs="Arial"/>
                        <w:sz w:val="24"/>
                        <w:szCs w:val="24"/>
                      </w:rPr>
                      <w:t>RIKUWA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1" behindDoc="0" locked="0" layoutInCell="1" allowOverlap="1" wp14:anchorId="37EEEB08" wp14:editId="05CC5F03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5" name="Grupo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6" name="Rectángulo 6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Cuadro de texto 7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5FEFCB" w14:textId="5A9FFA8F" w:rsidR="005360FD" w:rsidRDefault="005360FD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677F2612" w14:textId="77777777" w:rsidR="005360FD" w:rsidRDefault="005360FD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EEEB08" id="Grupo 5" o:spid="_x0000_s1029" style="position:absolute;margin-left:416.8pt;margin-top:0;width:468pt;height:25.2pt;z-index:251658241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">
              <v:rect id="Rectángulo 6" o:spid="_x0000_s1030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" fillcolor="black [3213]" stroked="f" strokeweight="1pt"/>
              <v:shape id="Cuadro de texto 7" o:spid="_x0000_s1031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8XyxAAAANoAAAAPAAAAZHJzL2Rvd25yZXYueG1sRI9Ba8JA&#10;FITvBf/D8oTe6sYUrK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GoXxfLEAAAA2g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5FEFCB" w14:textId="5A9FFA8F" w:rsidR="005360FD" w:rsidRDefault="005360FD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677F2612" w14:textId="77777777" w:rsidR="005360FD" w:rsidRDefault="005360FD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7F911DF" wp14:editId="192F5E5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D320CF8" w14:textId="77777777" w:rsidR="005360FD" w:rsidRDefault="005360FD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F911DF" id="Rectángulo 40" o:spid="_x0000_s1032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" fillcolor="black [3213]" stroked="f" strokeweight="3pt">
              <v:textbox>
                <w:txbxContent>
                  <w:p w14:paraId="3D320CF8" w14:textId="77777777" w:rsidR="005360FD" w:rsidRDefault="005360FD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D7BAD" w14:textId="77777777" w:rsidR="003A4F39" w:rsidRDefault="003A4F39" w:rsidP="00195529">
      <w:pPr>
        <w:spacing w:after="0" w:line="240" w:lineRule="auto"/>
      </w:pPr>
      <w:r>
        <w:separator/>
      </w:r>
    </w:p>
  </w:footnote>
  <w:footnote w:type="continuationSeparator" w:id="0">
    <w:p w14:paraId="7C48FA0D" w14:textId="77777777" w:rsidR="003A4F39" w:rsidRDefault="003A4F39" w:rsidP="00195529">
      <w:pPr>
        <w:spacing w:after="0" w:line="240" w:lineRule="auto"/>
      </w:pPr>
      <w:r>
        <w:continuationSeparator/>
      </w:r>
    </w:p>
  </w:footnote>
  <w:footnote w:type="continuationNotice" w:id="1">
    <w:p w14:paraId="21FB7A32" w14:textId="77777777" w:rsidR="003A4F39" w:rsidRDefault="003A4F3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6" w:type="dxa"/>
      <w:tblInd w:w="-43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985"/>
      <w:gridCol w:w="4961"/>
      <w:gridCol w:w="2410"/>
    </w:tblGrid>
    <w:tr w:rsidR="000D7172" w:rsidRPr="00F65E64" w14:paraId="211C02D6" w14:textId="77777777" w:rsidTr="00591233">
      <w:trPr>
        <w:trHeight w:val="267"/>
      </w:trPr>
      <w:tc>
        <w:tcPr>
          <w:tcW w:w="1985" w:type="dxa"/>
          <w:vMerge w:val="restart"/>
        </w:tcPr>
        <w:p w14:paraId="0BEC77C4" w14:textId="77777777" w:rsidR="00591233" w:rsidRPr="00F65E64" w:rsidRDefault="00591233" w:rsidP="00591233">
          <w:pPr>
            <w:rPr>
              <w:rFonts w:ascii="Arial" w:hAnsi="Arial" w:cs="Arial"/>
            </w:rPr>
          </w:pPr>
          <w:r>
            <w:rPr>
              <w:noProof/>
            </w:rPr>
            <w:drawing>
              <wp:inline distT="0" distB="0" distL="0" distR="0" wp14:anchorId="7E363DCF" wp14:editId="01EE20D8">
                <wp:extent cx="1029369" cy="694063"/>
                <wp:effectExtent l="0" t="0" r="0" b="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641" r="27990" b="8887"/>
                        <a:stretch/>
                      </pic:blipFill>
                      <pic:spPr bwMode="auto">
                        <a:xfrm>
                          <a:off x="0" y="0"/>
                          <a:ext cx="1059402" cy="7143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61" w:type="dxa"/>
        </w:tcPr>
        <w:p w14:paraId="09BB4956" w14:textId="77777777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>Aplicación Móvil de Seguimiento de Mercado Móvil</w:t>
          </w:r>
        </w:p>
      </w:tc>
      <w:tc>
        <w:tcPr>
          <w:tcW w:w="2410" w:type="dxa"/>
        </w:tcPr>
        <w:p w14:paraId="70F92562" w14:textId="7382E9EC" w:rsidR="00591233" w:rsidRPr="00F65E64" w:rsidRDefault="00591233" w:rsidP="00591233">
          <w:pPr>
            <w:tabs>
              <w:tab w:val="left" w:pos="1135"/>
            </w:tabs>
            <w:spacing w:before="40"/>
            <w:ind w:right="68"/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Versión:           1.</w:t>
          </w:r>
          <w:r w:rsidR="00C60795">
            <w:rPr>
              <w:rFonts w:ascii="Arial" w:hAnsi="Arial" w:cs="Arial"/>
            </w:rPr>
            <w:t>0</w:t>
          </w:r>
        </w:p>
      </w:tc>
    </w:tr>
    <w:tr w:rsidR="000D7172" w:rsidRPr="00F65E64" w14:paraId="7239C57B" w14:textId="77777777" w:rsidTr="00591233">
      <w:trPr>
        <w:trHeight w:val="273"/>
      </w:trPr>
      <w:tc>
        <w:tcPr>
          <w:tcW w:w="1985" w:type="dxa"/>
          <w:vMerge/>
        </w:tcPr>
        <w:p w14:paraId="4AA58450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4961" w:type="dxa"/>
        </w:tcPr>
        <w:p w14:paraId="4AD1D039" w14:textId="46E40E02" w:rsidR="00591233" w:rsidRPr="00F65E64" w:rsidRDefault="005F0221" w:rsidP="00591233">
          <w:pPr>
            <w:rPr>
              <w:rFonts w:ascii="Arial" w:hAnsi="Arial" w:cs="Arial"/>
            </w:rPr>
          </w:pPr>
          <w:r w:rsidRPr="005F0221">
            <w:rPr>
              <w:rFonts w:ascii="Arial" w:hAnsi="Arial" w:cs="Arial"/>
            </w:rPr>
            <w:t>Entorno DTP Normativa</w:t>
          </w:r>
        </w:p>
      </w:tc>
      <w:tc>
        <w:tcPr>
          <w:tcW w:w="2410" w:type="dxa"/>
        </w:tcPr>
        <w:p w14:paraId="6E2DE868" w14:textId="2F9B6440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  Fecha:  </w:t>
          </w:r>
          <w:r w:rsidR="00287E73">
            <w:rPr>
              <w:rFonts w:ascii="Arial" w:hAnsi="Arial" w:cs="Arial"/>
            </w:rPr>
            <w:t>30</w:t>
          </w:r>
          <w:r w:rsidRPr="00F65E64">
            <w:rPr>
              <w:rFonts w:ascii="Arial" w:hAnsi="Arial" w:cs="Arial"/>
            </w:rPr>
            <w:t>/06/2020</w:t>
          </w:r>
        </w:p>
      </w:tc>
    </w:tr>
    <w:tr w:rsidR="000D7172" w:rsidRPr="00F65E64" w14:paraId="56F7DF16" w14:textId="77777777" w:rsidTr="00591233">
      <w:tc>
        <w:tcPr>
          <w:tcW w:w="1985" w:type="dxa"/>
          <w:vMerge/>
        </w:tcPr>
        <w:p w14:paraId="2D59E882" w14:textId="77777777" w:rsidR="00591233" w:rsidRPr="00F65E64" w:rsidRDefault="00591233" w:rsidP="00591233">
          <w:pPr>
            <w:rPr>
              <w:rFonts w:ascii="Arial" w:hAnsi="Arial" w:cs="Arial"/>
            </w:rPr>
          </w:pPr>
        </w:p>
      </w:tc>
      <w:tc>
        <w:tcPr>
          <w:tcW w:w="7371" w:type="dxa"/>
          <w:gridSpan w:val="2"/>
        </w:tcPr>
        <w:p w14:paraId="6D39A18F" w14:textId="381B976A" w:rsidR="00591233" w:rsidRPr="00F65E64" w:rsidRDefault="00591233" w:rsidP="00591233">
          <w:pPr>
            <w:rPr>
              <w:rFonts w:ascii="Arial" w:hAnsi="Arial" w:cs="Arial"/>
            </w:rPr>
          </w:pPr>
          <w:r w:rsidRPr="00F65E64">
            <w:rPr>
              <w:rFonts w:ascii="Arial" w:hAnsi="Arial" w:cs="Arial"/>
            </w:rPr>
            <w:t xml:space="preserve">Documento </w:t>
          </w:r>
          <w:r w:rsidR="005F0221" w:rsidRPr="005F0221">
            <w:rPr>
              <w:rFonts w:ascii="Arial" w:hAnsi="Arial" w:cs="Arial"/>
            </w:rPr>
            <w:t>Entorno DTP Normativa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1" w15:restartNumberingAfterBreak="0">
    <w:nsid w:val="00000004"/>
    <w:multiLevelType w:val="singleLevel"/>
    <w:tmpl w:val="00000004"/>
    <w:name w:val="WW8Num3"/>
    <w:lvl w:ilvl="0">
      <w:start w:val="7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Liberation Serif" w:hAnsi="Liberation Serif"/>
      </w:rPr>
    </w:lvl>
  </w:abstractNum>
  <w:abstractNum w:abstractNumId="2" w15:restartNumberingAfterBreak="0">
    <w:nsid w:val="00000005"/>
    <w:multiLevelType w:val="singleLevel"/>
    <w:tmpl w:val="00000005"/>
    <w:name w:val="WW8Num4"/>
    <w:lvl w:ilvl="0">
      <w:start w:val="7"/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Liberation Serif" w:hAnsi="Liberation Serif"/>
      </w:rPr>
    </w:lvl>
  </w:abstractNum>
  <w:abstractNum w:abstractNumId="3" w15:restartNumberingAfterBreak="0">
    <w:nsid w:val="0A297F62"/>
    <w:multiLevelType w:val="multilevel"/>
    <w:tmpl w:val="4F40E2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3F00B7"/>
    <w:multiLevelType w:val="multilevel"/>
    <w:tmpl w:val="1E28564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4C31E6"/>
    <w:multiLevelType w:val="multilevel"/>
    <w:tmpl w:val="1CB2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452C8D"/>
    <w:multiLevelType w:val="hybridMultilevel"/>
    <w:tmpl w:val="B5061F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23DF7"/>
    <w:multiLevelType w:val="multilevel"/>
    <w:tmpl w:val="D7B0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974537"/>
    <w:multiLevelType w:val="multilevel"/>
    <w:tmpl w:val="1DCA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BCC0A19"/>
    <w:multiLevelType w:val="multilevel"/>
    <w:tmpl w:val="11A0AF0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00" w:hanging="1800"/>
      </w:pPr>
      <w:rPr>
        <w:rFonts w:hint="default"/>
      </w:rPr>
    </w:lvl>
  </w:abstractNum>
  <w:abstractNum w:abstractNumId="10" w15:restartNumberingAfterBreak="0">
    <w:nsid w:val="1C23213F"/>
    <w:multiLevelType w:val="hybridMultilevel"/>
    <w:tmpl w:val="2718472E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1B3B95"/>
    <w:multiLevelType w:val="multilevel"/>
    <w:tmpl w:val="F1F4AC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E56C06"/>
    <w:multiLevelType w:val="multilevel"/>
    <w:tmpl w:val="C7BC0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05806F7"/>
    <w:multiLevelType w:val="multilevel"/>
    <w:tmpl w:val="A072AD4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616925"/>
    <w:multiLevelType w:val="multilevel"/>
    <w:tmpl w:val="ECA282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26D85B7D"/>
    <w:multiLevelType w:val="multilevel"/>
    <w:tmpl w:val="1208210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7B16494"/>
    <w:multiLevelType w:val="hybridMultilevel"/>
    <w:tmpl w:val="8A7AF0AE"/>
    <w:lvl w:ilvl="0" w:tplc="280A0013">
      <w:start w:val="1"/>
      <w:numFmt w:val="upperRoman"/>
      <w:lvlText w:val="%1."/>
      <w:lvlJc w:val="righ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E003C6"/>
    <w:multiLevelType w:val="multilevel"/>
    <w:tmpl w:val="D91A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9915BF7"/>
    <w:multiLevelType w:val="multilevel"/>
    <w:tmpl w:val="BC7C725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CB30080"/>
    <w:multiLevelType w:val="multilevel"/>
    <w:tmpl w:val="DCE60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0E634CB"/>
    <w:multiLevelType w:val="multilevel"/>
    <w:tmpl w:val="1C86CB84"/>
    <w:lvl w:ilvl="0">
      <w:start w:val="1"/>
      <w:numFmt w:val="decimal"/>
      <w:pStyle w:val="STYYLE1"/>
      <w:lvlText w:val="%1."/>
      <w:lvlJc w:val="left"/>
      <w:pPr>
        <w:ind w:left="360" w:hanging="360"/>
      </w:pPr>
      <w:rPr>
        <w:rFonts w:hint="default"/>
        <w:b/>
        <w:bCs/>
        <w:w w:val="99"/>
        <w:sz w:val="24"/>
        <w:szCs w:val="24"/>
        <w:lang w:val="es-CO" w:eastAsia="es-CO" w:bidi="es-CO"/>
      </w:rPr>
    </w:lvl>
    <w:lvl w:ilvl="1">
      <w:start w:val="1"/>
      <w:numFmt w:val="decimal"/>
      <w:pStyle w:val="STYYYLE2"/>
      <w:lvlText w:val="%1.%2."/>
      <w:lvlJc w:val="left"/>
      <w:pPr>
        <w:ind w:left="792" w:hanging="432"/>
      </w:pPr>
      <w:rPr>
        <w:rFonts w:hint="default"/>
        <w:b/>
        <w:bCs/>
        <w:lang w:val="es-CO" w:eastAsia="es-CO" w:bidi="es-C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s-CO" w:eastAsia="es-CO" w:bidi="es-C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s-CO" w:eastAsia="es-CO" w:bidi="es-C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s-CO" w:eastAsia="es-CO" w:bidi="es-C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s-CO" w:eastAsia="es-CO" w:bidi="es-C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s-CO" w:eastAsia="es-CO" w:bidi="es-C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s-CO" w:eastAsia="es-CO" w:bidi="es-C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s-CO" w:eastAsia="es-CO" w:bidi="es-CO"/>
      </w:rPr>
    </w:lvl>
  </w:abstractNum>
  <w:abstractNum w:abstractNumId="21" w15:restartNumberingAfterBreak="0">
    <w:nsid w:val="37586D95"/>
    <w:multiLevelType w:val="hybridMultilevel"/>
    <w:tmpl w:val="69A6861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  <w:lang w:val="es-CO" w:eastAsia="es-CO" w:bidi="es-CO"/>
      </w:rPr>
    </w:lvl>
    <w:lvl w:ilvl="1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E5657B"/>
    <w:multiLevelType w:val="hybridMultilevel"/>
    <w:tmpl w:val="16AAE4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100"/>
        <w:sz w:val="24"/>
        <w:szCs w:val="24"/>
        <w:lang w:val="es-CO" w:eastAsia="es-CO" w:bidi="es-CO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1C4162"/>
    <w:multiLevelType w:val="hybridMultilevel"/>
    <w:tmpl w:val="3CF6F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7578C"/>
    <w:multiLevelType w:val="hybridMultilevel"/>
    <w:tmpl w:val="A12EE29A"/>
    <w:lvl w:ilvl="0" w:tplc="D5D62394">
      <w:numFmt w:val="bullet"/>
      <w:lvlText w:val=""/>
      <w:lvlJc w:val="left"/>
      <w:pPr>
        <w:ind w:left="942" w:hanging="360"/>
      </w:pPr>
      <w:rPr>
        <w:rFonts w:ascii="Wingdings" w:eastAsia="Wingdings" w:hAnsi="Wingdings" w:cs="Wingdings" w:hint="default"/>
        <w:w w:val="100"/>
        <w:sz w:val="24"/>
        <w:szCs w:val="24"/>
        <w:lang w:val="es-CO" w:eastAsia="es-CO" w:bidi="es-CO"/>
      </w:rPr>
    </w:lvl>
    <w:lvl w:ilvl="1" w:tplc="5C8256DE">
      <w:numFmt w:val="bullet"/>
      <w:lvlText w:val="•"/>
      <w:lvlJc w:val="left"/>
      <w:pPr>
        <w:ind w:left="1776" w:hanging="360"/>
      </w:pPr>
      <w:rPr>
        <w:rFonts w:hint="default"/>
        <w:lang w:val="es-CO" w:eastAsia="es-CO" w:bidi="es-CO"/>
      </w:rPr>
    </w:lvl>
    <w:lvl w:ilvl="2" w:tplc="05EA1BAE">
      <w:numFmt w:val="bullet"/>
      <w:lvlText w:val="•"/>
      <w:lvlJc w:val="left"/>
      <w:pPr>
        <w:ind w:left="2612" w:hanging="360"/>
      </w:pPr>
      <w:rPr>
        <w:rFonts w:hint="default"/>
        <w:lang w:val="es-CO" w:eastAsia="es-CO" w:bidi="es-CO"/>
      </w:rPr>
    </w:lvl>
    <w:lvl w:ilvl="3" w:tplc="220A3542">
      <w:numFmt w:val="bullet"/>
      <w:lvlText w:val="•"/>
      <w:lvlJc w:val="left"/>
      <w:pPr>
        <w:ind w:left="3448" w:hanging="360"/>
      </w:pPr>
      <w:rPr>
        <w:rFonts w:hint="default"/>
        <w:lang w:val="es-CO" w:eastAsia="es-CO" w:bidi="es-CO"/>
      </w:rPr>
    </w:lvl>
    <w:lvl w:ilvl="4" w:tplc="A75C05EA">
      <w:numFmt w:val="bullet"/>
      <w:lvlText w:val="•"/>
      <w:lvlJc w:val="left"/>
      <w:pPr>
        <w:ind w:left="4284" w:hanging="360"/>
      </w:pPr>
      <w:rPr>
        <w:rFonts w:hint="default"/>
        <w:lang w:val="es-CO" w:eastAsia="es-CO" w:bidi="es-CO"/>
      </w:rPr>
    </w:lvl>
    <w:lvl w:ilvl="5" w:tplc="5688FD0A">
      <w:numFmt w:val="bullet"/>
      <w:lvlText w:val="•"/>
      <w:lvlJc w:val="left"/>
      <w:pPr>
        <w:ind w:left="5120" w:hanging="360"/>
      </w:pPr>
      <w:rPr>
        <w:rFonts w:hint="default"/>
        <w:lang w:val="es-CO" w:eastAsia="es-CO" w:bidi="es-CO"/>
      </w:rPr>
    </w:lvl>
    <w:lvl w:ilvl="6" w:tplc="1D0011A6">
      <w:numFmt w:val="bullet"/>
      <w:lvlText w:val="•"/>
      <w:lvlJc w:val="left"/>
      <w:pPr>
        <w:ind w:left="5956" w:hanging="360"/>
      </w:pPr>
      <w:rPr>
        <w:rFonts w:hint="default"/>
        <w:lang w:val="es-CO" w:eastAsia="es-CO" w:bidi="es-CO"/>
      </w:rPr>
    </w:lvl>
    <w:lvl w:ilvl="7" w:tplc="54467A08">
      <w:numFmt w:val="bullet"/>
      <w:lvlText w:val="•"/>
      <w:lvlJc w:val="left"/>
      <w:pPr>
        <w:ind w:left="6792" w:hanging="360"/>
      </w:pPr>
      <w:rPr>
        <w:rFonts w:hint="default"/>
        <w:lang w:val="es-CO" w:eastAsia="es-CO" w:bidi="es-CO"/>
      </w:rPr>
    </w:lvl>
    <w:lvl w:ilvl="8" w:tplc="F9C0F956">
      <w:numFmt w:val="bullet"/>
      <w:lvlText w:val="•"/>
      <w:lvlJc w:val="left"/>
      <w:pPr>
        <w:ind w:left="7628" w:hanging="360"/>
      </w:pPr>
      <w:rPr>
        <w:rFonts w:hint="default"/>
        <w:lang w:val="es-CO" w:eastAsia="es-CO" w:bidi="es-CO"/>
      </w:rPr>
    </w:lvl>
  </w:abstractNum>
  <w:abstractNum w:abstractNumId="25" w15:restartNumberingAfterBreak="0">
    <w:nsid w:val="449E26AC"/>
    <w:multiLevelType w:val="multilevel"/>
    <w:tmpl w:val="ADCA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51323C1"/>
    <w:multiLevelType w:val="multilevel"/>
    <w:tmpl w:val="CF6869F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7D3D90"/>
    <w:multiLevelType w:val="multilevel"/>
    <w:tmpl w:val="0944CD3C"/>
    <w:lvl w:ilvl="0">
      <w:start w:val="8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1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80" w:hanging="2160"/>
      </w:pPr>
      <w:rPr>
        <w:rFonts w:hint="default"/>
      </w:rPr>
    </w:lvl>
  </w:abstractNum>
  <w:abstractNum w:abstractNumId="28" w15:restartNumberingAfterBreak="0">
    <w:nsid w:val="48A40E81"/>
    <w:multiLevelType w:val="multilevel"/>
    <w:tmpl w:val="59881A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036324"/>
    <w:multiLevelType w:val="multilevel"/>
    <w:tmpl w:val="7158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EBE25BE"/>
    <w:multiLevelType w:val="multilevel"/>
    <w:tmpl w:val="27984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F2E6C25"/>
    <w:multiLevelType w:val="multilevel"/>
    <w:tmpl w:val="12D4B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D57756"/>
    <w:multiLevelType w:val="multilevel"/>
    <w:tmpl w:val="CB2267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2B6532A"/>
    <w:multiLevelType w:val="multilevel"/>
    <w:tmpl w:val="8DA6AA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2444F0"/>
    <w:multiLevelType w:val="hybridMultilevel"/>
    <w:tmpl w:val="680069DC"/>
    <w:lvl w:ilvl="0" w:tplc="C64CE3AA">
      <w:start w:val="1"/>
      <w:numFmt w:val="bullet"/>
      <w:pStyle w:val="Table-bullet"/>
      <w:lvlText w:val="•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1" w:tplc="9F24CCD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BD029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665AF9A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538C2A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4E4C38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2C6AB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CEAFCD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AC3AA51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34B3AB9"/>
    <w:multiLevelType w:val="multilevel"/>
    <w:tmpl w:val="38CA0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4AA3731"/>
    <w:multiLevelType w:val="multilevel"/>
    <w:tmpl w:val="4094D7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B32C47"/>
    <w:multiLevelType w:val="multilevel"/>
    <w:tmpl w:val="B00C44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8" w15:restartNumberingAfterBreak="0">
    <w:nsid w:val="55956EC2"/>
    <w:multiLevelType w:val="multilevel"/>
    <w:tmpl w:val="BAC0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56E319FD"/>
    <w:multiLevelType w:val="multilevel"/>
    <w:tmpl w:val="65F62C5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4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6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7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5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36" w:hanging="2160"/>
      </w:pPr>
      <w:rPr>
        <w:rFonts w:hint="default"/>
      </w:rPr>
    </w:lvl>
  </w:abstractNum>
  <w:abstractNum w:abstractNumId="40" w15:restartNumberingAfterBreak="0">
    <w:nsid w:val="5ADA2333"/>
    <w:multiLevelType w:val="hybridMultilevel"/>
    <w:tmpl w:val="47806BE6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1" w15:restartNumberingAfterBreak="0">
    <w:nsid w:val="61AB29C4"/>
    <w:multiLevelType w:val="multilevel"/>
    <w:tmpl w:val="E79C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7864A59"/>
    <w:multiLevelType w:val="hybridMultilevel"/>
    <w:tmpl w:val="17D22A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277512"/>
    <w:multiLevelType w:val="multilevel"/>
    <w:tmpl w:val="085A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6BD465AA"/>
    <w:multiLevelType w:val="multilevel"/>
    <w:tmpl w:val="05DC33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9A77FF"/>
    <w:multiLevelType w:val="hybridMultilevel"/>
    <w:tmpl w:val="7E26D94C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 w15:restartNumberingAfterBreak="0">
    <w:nsid w:val="74B92071"/>
    <w:multiLevelType w:val="multilevel"/>
    <w:tmpl w:val="9774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A752102"/>
    <w:multiLevelType w:val="multilevel"/>
    <w:tmpl w:val="A6825AF4"/>
    <w:lvl w:ilvl="0">
      <w:start w:val="2"/>
      <w:numFmt w:val="decimal"/>
      <w:lvlText w:val="%1"/>
      <w:lvlJc w:val="left"/>
      <w:pPr>
        <w:ind w:left="2070" w:hanging="780"/>
      </w:pPr>
      <w:rPr>
        <w:rFonts w:hint="default"/>
        <w:lang w:val="es-CO" w:eastAsia="es-CO" w:bidi="es-CO"/>
      </w:rPr>
    </w:lvl>
    <w:lvl w:ilvl="1">
      <w:start w:val="1"/>
      <w:numFmt w:val="decimal"/>
      <w:lvlText w:val="%1.%2"/>
      <w:lvlJc w:val="left"/>
      <w:pPr>
        <w:ind w:left="2070" w:hanging="780"/>
      </w:pPr>
      <w:rPr>
        <w:rFonts w:ascii="Arial" w:eastAsia="Arial" w:hAnsi="Arial" w:cs="Arial" w:hint="default"/>
        <w:b/>
        <w:bCs/>
        <w:w w:val="99"/>
        <w:sz w:val="24"/>
        <w:szCs w:val="24"/>
        <w:lang w:val="es-CO" w:eastAsia="es-CO" w:bidi="es-CO"/>
      </w:rPr>
    </w:lvl>
    <w:lvl w:ilvl="2">
      <w:numFmt w:val="bullet"/>
      <w:lvlText w:val="•"/>
      <w:lvlJc w:val="left"/>
      <w:pPr>
        <w:ind w:left="3524" w:hanging="780"/>
      </w:pPr>
      <w:rPr>
        <w:rFonts w:hint="default"/>
        <w:lang w:val="es-CO" w:eastAsia="es-CO" w:bidi="es-CO"/>
      </w:rPr>
    </w:lvl>
    <w:lvl w:ilvl="3">
      <w:numFmt w:val="bullet"/>
      <w:lvlText w:val="•"/>
      <w:lvlJc w:val="left"/>
      <w:pPr>
        <w:ind w:left="4246" w:hanging="780"/>
      </w:pPr>
      <w:rPr>
        <w:rFonts w:hint="default"/>
        <w:lang w:val="es-CO" w:eastAsia="es-CO" w:bidi="es-CO"/>
      </w:rPr>
    </w:lvl>
    <w:lvl w:ilvl="4">
      <w:numFmt w:val="bullet"/>
      <w:lvlText w:val="•"/>
      <w:lvlJc w:val="left"/>
      <w:pPr>
        <w:ind w:left="4968" w:hanging="780"/>
      </w:pPr>
      <w:rPr>
        <w:rFonts w:hint="default"/>
        <w:lang w:val="es-CO" w:eastAsia="es-CO" w:bidi="es-CO"/>
      </w:rPr>
    </w:lvl>
    <w:lvl w:ilvl="5">
      <w:numFmt w:val="bullet"/>
      <w:lvlText w:val="•"/>
      <w:lvlJc w:val="left"/>
      <w:pPr>
        <w:ind w:left="5690" w:hanging="780"/>
      </w:pPr>
      <w:rPr>
        <w:rFonts w:hint="default"/>
        <w:lang w:val="es-CO" w:eastAsia="es-CO" w:bidi="es-CO"/>
      </w:rPr>
    </w:lvl>
    <w:lvl w:ilvl="6">
      <w:numFmt w:val="bullet"/>
      <w:lvlText w:val="•"/>
      <w:lvlJc w:val="left"/>
      <w:pPr>
        <w:ind w:left="6412" w:hanging="780"/>
      </w:pPr>
      <w:rPr>
        <w:rFonts w:hint="default"/>
        <w:lang w:val="es-CO" w:eastAsia="es-CO" w:bidi="es-CO"/>
      </w:rPr>
    </w:lvl>
    <w:lvl w:ilvl="7">
      <w:numFmt w:val="bullet"/>
      <w:lvlText w:val="•"/>
      <w:lvlJc w:val="left"/>
      <w:pPr>
        <w:ind w:left="7134" w:hanging="780"/>
      </w:pPr>
      <w:rPr>
        <w:rFonts w:hint="default"/>
        <w:lang w:val="es-CO" w:eastAsia="es-CO" w:bidi="es-CO"/>
      </w:rPr>
    </w:lvl>
    <w:lvl w:ilvl="8">
      <w:numFmt w:val="bullet"/>
      <w:lvlText w:val="•"/>
      <w:lvlJc w:val="left"/>
      <w:pPr>
        <w:ind w:left="7856" w:hanging="780"/>
      </w:pPr>
      <w:rPr>
        <w:rFonts w:hint="default"/>
        <w:lang w:val="es-CO" w:eastAsia="es-CO" w:bidi="es-CO"/>
      </w:rPr>
    </w:lvl>
  </w:abstractNum>
  <w:num w:numId="1">
    <w:abstractNumId w:val="34"/>
  </w:num>
  <w:num w:numId="2">
    <w:abstractNumId w:val="24"/>
  </w:num>
  <w:num w:numId="3">
    <w:abstractNumId w:val="22"/>
  </w:num>
  <w:num w:numId="4">
    <w:abstractNumId w:val="20"/>
  </w:num>
  <w:num w:numId="5">
    <w:abstractNumId w:val="47"/>
  </w:num>
  <w:num w:numId="6">
    <w:abstractNumId w:val="25"/>
  </w:num>
  <w:num w:numId="7">
    <w:abstractNumId w:val="39"/>
  </w:num>
  <w:num w:numId="8">
    <w:abstractNumId w:val="42"/>
  </w:num>
  <w:num w:numId="9">
    <w:abstractNumId w:val="7"/>
  </w:num>
  <w:num w:numId="10">
    <w:abstractNumId w:val="29"/>
  </w:num>
  <w:num w:numId="11">
    <w:abstractNumId w:val="12"/>
  </w:num>
  <w:num w:numId="12">
    <w:abstractNumId w:val="41"/>
  </w:num>
  <w:num w:numId="13">
    <w:abstractNumId w:val="36"/>
  </w:num>
  <w:num w:numId="14">
    <w:abstractNumId w:val="17"/>
  </w:num>
  <w:num w:numId="15">
    <w:abstractNumId w:val="43"/>
  </w:num>
  <w:num w:numId="16">
    <w:abstractNumId w:val="33"/>
  </w:num>
  <w:num w:numId="17">
    <w:abstractNumId w:val="35"/>
  </w:num>
  <w:num w:numId="18">
    <w:abstractNumId w:val="38"/>
  </w:num>
  <w:num w:numId="19">
    <w:abstractNumId w:val="28"/>
  </w:num>
  <w:num w:numId="20">
    <w:abstractNumId w:val="11"/>
  </w:num>
  <w:num w:numId="21">
    <w:abstractNumId w:val="30"/>
  </w:num>
  <w:num w:numId="22">
    <w:abstractNumId w:val="8"/>
  </w:num>
  <w:num w:numId="23">
    <w:abstractNumId w:val="4"/>
  </w:num>
  <w:num w:numId="24">
    <w:abstractNumId w:val="13"/>
  </w:num>
  <w:num w:numId="25">
    <w:abstractNumId w:val="19"/>
  </w:num>
  <w:num w:numId="26">
    <w:abstractNumId w:val="31"/>
  </w:num>
  <w:num w:numId="27">
    <w:abstractNumId w:val="18"/>
  </w:num>
  <w:num w:numId="28">
    <w:abstractNumId w:val="44"/>
  </w:num>
  <w:num w:numId="29">
    <w:abstractNumId w:val="5"/>
  </w:num>
  <w:num w:numId="30">
    <w:abstractNumId w:val="14"/>
  </w:num>
  <w:num w:numId="31">
    <w:abstractNumId w:val="37"/>
  </w:num>
  <w:num w:numId="32">
    <w:abstractNumId w:val="32"/>
  </w:num>
  <w:num w:numId="33">
    <w:abstractNumId w:val="26"/>
  </w:num>
  <w:num w:numId="34">
    <w:abstractNumId w:val="3"/>
  </w:num>
  <w:num w:numId="35">
    <w:abstractNumId w:val="46"/>
  </w:num>
  <w:num w:numId="36">
    <w:abstractNumId w:val="9"/>
  </w:num>
  <w:num w:numId="37">
    <w:abstractNumId w:val="15"/>
  </w:num>
  <w:num w:numId="38">
    <w:abstractNumId w:val="27"/>
  </w:num>
  <w:num w:numId="39">
    <w:abstractNumId w:val="40"/>
  </w:num>
  <w:num w:numId="40">
    <w:abstractNumId w:val="21"/>
  </w:num>
  <w:num w:numId="41">
    <w:abstractNumId w:val="10"/>
  </w:num>
  <w:num w:numId="42">
    <w:abstractNumId w:val="16"/>
  </w:num>
  <w:num w:numId="43">
    <w:abstractNumId w:val="0"/>
  </w:num>
  <w:num w:numId="44">
    <w:abstractNumId w:val="1"/>
  </w:num>
  <w:num w:numId="45">
    <w:abstractNumId w:val="2"/>
  </w:num>
  <w:num w:numId="46">
    <w:abstractNumId w:val="45"/>
  </w:num>
  <w:num w:numId="47">
    <w:abstractNumId w:val="6"/>
  </w:num>
  <w:num w:numId="48">
    <w:abstractNumId w:val="23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046D"/>
    <w:rsid w:val="00000F54"/>
    <w:rsid w:val="0001078E"/>
    <w:rsid w:val="00015DDF"/>
    <w:rsid w:val="00030799"/>
    <w:rsid w:val="000312D9"/>
    <w:rsid w:val="00044191"/>
    <w:rsid w:val="000456D8"/>
    <w:rsid w:val="00045857"/>
    <w:rsid w:val="00047DBF"/>
    <w:rsid w:val="00052603"/>
    <w:rsid w:val="00054A11"/>
    <w:rsid w:val="00056D1F"/>
    <w:rsid w:val="000615CB"/>
    <w:rsid w:val="0006177C"/>
    <w:rsid w:val="00070A12"/>
    <w:rsid w:val="00073477"/>
    <w:rsid w:val="00073E95"/>
    <w:rsid w:val="00076820"/>
    <w:rsid w:val="0009053A"/>
    <w:rsid w:val="00091DFF"/>
    <w:rsid w:val="0009341D"/>
    <w:rsid w:val="000935C3"/>
    <w:rsid w:val="00096551"/>
    <w:rsid w:val="000A1E50"/>
    <w:rsid w:val="000B1782"/>
    <w:rsid w:val="000B6523"/>
    <w:rsid w:val="000C0A85"/>
    <w:rsid w:val="000C228A"/>
    <w:rsid w:val="000D0A81"/>
    <w:rsid w:val="000D24ED"/>
    <w:rsid w:val="000D65B0"/>
    <w:rsid w:val="000D7172"/>
    <w:rsid w:val="000E25D4"/>
    <w:rsid w:val="000F4FE8"/>
    <w:rsid w:val="00110052"/>
    <w:rsid w:val="00111C1A"/>
    <w:rsid w:val="00116108"/>
    <w:rsid w:val="00116231"/>
    <w:rsid w:val="00122FDE"/>
    <w:rsid w:val="00124947"/>
    <w:rsid w:val="00125555"/>
    <w:rsid w:val="00132AC3"/>
    <w:rsid w:val="00134A70"/>
    <w:rsid w:val="00134B42"/>
    <w:rsid w:val="00135B01"/>
    <w:rsid w:val="0014613F"/>
    <w:rsid w:val="00150EDB"/>
    <w:rsid w:val="00152240"/>
    <w:rsid w:val="00155758"/>
    <w:rsid w:val="00156007"/>
    <w:rsid w:val="00162EA1"/>
    <w:rsid w:val="00182462"/>
    <w:rsid w:val="00182D03"/>
    <w:rsid w:val="00191F65"/>
    <w:rsid w:val="00195529"/>
    <w:rsid w:val="001973D3"/>
    <w:rsid w:val="001A6EF1"/>
    <w:rsid w:val="001B5EA4"/>
    <w:rsid w:val="001C51AB"/>
    <w:rsid w:val="001C7ED2"/>
    <w:rsid w:val="001D5536"/>
    <w:rsid w:val="001D5DB7"/>
    <w:rsid w:val="001D71B5"/>
    <w:rsid w:val="001D7524"/>
    <w:rsid w:val="001E16BB"/>
    <w:rsid w:val="001E1DA0"/>
    <w:rsid w:val="001F1E7E"/>
    <w:rsid w:val="001F466C"/>
    <w:rsid w:val="00203499"/>
    <w:rsid w:val="00206954"/>
    <w:rsid w:val="002112CB"/>
    <w:rsid w:val="00215003"/>
    <w:rsid w:val="00215E91"/>
    <w:rsid w:val="002210A6"/>
    <w:rsid w:val="002243E3"/>
    <w:rsid w:val="00241339"/>
    <w:rsid w:val="002435A8"/>
    <w:rsid w:val="002447C2"/>
    <w:rsid w:val="00247EFD"/>
    <w:rsid w:val="00252517"/>
    <w:rsid w:val="00252C8E"/>
    <w:rsid w:val="00253A14"/>
    <w:rsid w:val="00256031"/>
    <w:rsid w:val="00257606"/>
    <w:rsid w:val="00260449"/>
    <w:rsid w:val="00261377"/>
    <w:rsid w:val="00263572"/>
    <w:rsid w:val="0026658C"/>
    <w:rsid w:val="00275286"/>
    <w:rsid w:val="00277C1C"/>
    <w:rsid w:val="00282278"/>
    <w:rsid w:val="00284FD6"/>
    <w:rsid w:val="002860CD"/>
    <w:rsid w:val="002864C6"/>
    <w:rsid w:val="00287E73"/>
    <w:rsid w:val="0029241C"/>
    <w:rsid w:val="00292A0D"/>
    <w:rsid w:val="002A53E4"/>
    <w:rsid w:val="002B2373"/>
    <w:rsid w:val="002C05C5"/>
    <w:rsid w:val="002D3613"/>
    <w:rsid w:val="002E152F"/>
    <w:rsid w:val="002F0F43"/>
    <w:rsid w:val="002F23EC"/>
    <w:rsid w:val="002F5B60"/>
    <w:rsid w:val="003004F8"/>
    <w:rsid w:val="00303DE8"/>
    <w:rsid w:val="00304FA4"/>
    <w:rsid w:val="00306DD4"/>
    <w:rsid w:val="003077B4"/>
    <w:rsid w:val="00314AD6"/>
    <w:rsid w:val="00315250"/>
    <w:rsid w:val="00317B9C"/>
    <w:rsid w:val="00317FF5"/>
    <w:rsid w:val="00320A00"/>
    <w:rsid w:val="00330DD6"/>
    <w:rsid w:val="0033405E"/>
    <w:rsid w:val="00334CE5"/>
    <w:rsid w:val="00337114"/>
    <w:rsid w:val="003407B8"/>
    <w:rsid w:val="003428E3"/>
    <w:rsid w:val="00345867"/>
    <w:rsid w:val="00346D8C"/>
    <w:rsid w:val="00350D4D"/>
    <w:rsid w:val="00352354"/>
    <w:rsid w:val="0035398B"/>
    <w:rsid w:val="003609FE"/>
    <w:rsid w:val="003620DB"/>
    <w:rsid w:val="00375687"/>
    <w:rsid w:val="00376F47"/>
    <w:rsid w:val="00380B17"/>
    <w:rsid w:val="00384611"/>
    <w:rsid w:val="00390080"/>
    <w:rsid w:val="00391428"/>
    <w:rsid w:val="00392FDD"/>
    <w:rsid w:val="0039486C"/>
    <w:rsid w:val="00396F83"/>
    <w:rsid w:val="003978DB"/>
    <w:rsid w:val="003A0B51"/>
    <w:rsid w:val="003A4F39"/>
    <w:rsid w:val="003A5199"/>
    <w:rsid w:val="003B0120"/>
    <w:rsid w:val="003B2C2A"/>
    <w:rsid w:val="003C6245"/>
    <w:rsid w:val="003D4BBF"/>
    <w:rsid w:val="003D6B17"/>
    <w:rsid w:val="003E2A7D"/>
    <w:rsid w:val="003E65B0"/>
    <w:rsid w:val="003E7C43"/>
    <w:rsid w:val="003F7A0B"/>
    <w:rsid w:val="00400801"/>
    <w:rsid w:val="00401897"/>
    <w:rsid w:val="00402ABA"/>
    <w:rsid w:val="00414D35"/>
    <w:rsid w:val="0042078E"/>
    <w:rsid w:val="00442944"/>
    <w:rsid w:val="00443A37"/>
    <w:rsid w:val="00443F21"/>
    <w:rsid w:val="00446002"/>
    <w:rsid w:val="004535AE"/>
    <w:rsid w:val="00455242"/>
    <w:rsid w:val="004552CB"/>
    <w:rsid w:val="00464A42"/>
    <w:rsid w:val="0046584A"/>
    <w:rsid w:val="00466254"/>
    <w:rsid w:val="004666E0"/>
    <w:rsid w:val="004707E0"/>
    <w:rsid w:val="004744C0"/>
    <w:rsid w:val="0047678B"/>
    <w:rsid w:val="0048393A"/>
    <w:rsid w:val="004908CC"/>
    <w:rsid w:val="00492EB5"/>
    <w:rsid w:val="00494E0C"/>
    <w:rsid w:val="00495171"/>
    <w:rsid w:val="00495FCF"/>
    <w:rsid w:val="004A2CD7"/>
    <w:rsid w:val="004B2323"/>
    <w:rsid w:val="004C012F"/>
    <w:rsid w:val="004C4095"/>
    <w:rsid w:val="004C542F"/>
    <w:rsid w:val="004C7D10"/>
    <w:rsid w:val="004D3AE6"/>
    <w:rsid w:val="004D6184"/>
    <w:rsid w:val="004E025A"/>
    <w:rsid w:val="004E45E3"/>
    <w:rsid w:val="004E57EC"/>
    <w:rsid w:val="004E6F45"/>
    <w:rsid w:val="004F6E6E"/>
    <w:rsid w:val="004F792E"/>
    <w:rsid w:val="00514E05"/>
    <w:rsid w:val="00516E31"/>
    <w:rsid w:val="005218D0"/>
    <w:rsid w:val="00527150"/>
    <w:rsid w:val="00531397"/>
    <w:rsid w:val="005360FD"/>
    <w:rsid w:val="005424AC"/>
    <w:rsid w:val="00543B3C"/>
    <w:rsid w:val="00547019"/>
    <w:rsid w:val="005515D9"/>
    <w:rsid w:val="00551E0C"/>
    <w:rsid w:val="00561494"/>
    <w:rsid w:val="00562D29"/>
    <w:rsid w:val="0057355C"/>
    <w:rsid w:val="00577CB6"/>
    <w:rsid w:val="0058021F"/>
    <w:rsid w:val="00586D2F"/>
    <w:rsid w:val="00587F7E"/>
    <w:rsid w:val="005911C2"/>
    <w:rsid w:val="00591233"/>
    <w:rsid w:val="00592E19"/>
    <w:rsid w:val="00594E20"/>
    <w:rsid w:val="005A1B41"/>
    <w:rsid w:val="005A25D1"/>
    <w:rsid w:val="005A5CC7"/>
    <w:rsid w:val="005A6EA2"/>
    <w:rsid w:val="005B3D25"/>
    <w:rsid w:val="005B5BEA"/>
    <w:rsid w:val="005B7681"/>
    <w:rsid w:val="005B7DC0"/>
    <w:rsid w:val="005C1651"/>
    <w:rsid w:val="005C48B3"/>
    <w:rsid w:val="005C4A68"/>
    <w:rsid w:val="005C5A75"/>
    <w:rsid w:val="005E0531"/>
    <w:rsid w:val="005E096C"/>
    <w:rsid w:val="005E454E"/>
    <w:rsid w:val="005E625F"/>
    <w:rsid w:val="005E6904"/>
    <w:rsid w:val="005E6A92"/>
    <w:rsid w:val="005F0221"/>
    <w:rsid w:val="005F4EED"/>
    <w:rsid w:val="005F77E8"/>
    <w:rsid w:val="00600354"/>
    <w:rsid w:val="0060124D"/>
    <w:rsid w:val="00613F1B"/>
    <w:rsid w:val="006261C0"/>
    <w:rsid w:val="00640BC1"/>
    <w:rsid w:val="00642271"/>
    <w:rsid w:val="0064625E"/>
    <w:rsid w:val="006473C6"/>
    <w:rsid w:val="006536C1"/>
    <w:rsid w:val="006547C7"/>
    <w:rsid w:val="00656BD4"/>
    <w:rsid w:val="00656FB5"/>
    <w:rsid w:val="00666B49"/>
    <w:rsid w:val="006672F3"/>
    <w:rsid w:val="00673A0F"/>
    <w:rsid w:val="0067475B"/>
    <w:rsid w:val="006812F6"/>
    <w:rsid w:val="00683B71"/>
    <w:rsid w:val="0069604D"/>
    <w:rsid w:val="00697F21"/>
    <w:rsid w:val="006A39BB"/>
    <w:rsid w:val="006A3B76"/>
    <w:rsid w:val="006A57E8"/>
    <w:rsid w:val="006A72E6"/>
    <w:rsid w:val="006A7941"/>
    <w:rsid w:val="006B06FB"/>
    <w:rsid w:val="006B2AD9"/>
    <w:rsid w:val="006B2E29"/>
    <w:rsid w:val="006B2F3D"/>
    <w:rsid w:val="006B667A"/>
    <w:rsid w:val="006B780F"/>
    <w:rsid w:val="006C14D1"/>
    <w:rsid w:val="006C1C86"/>
    <w:rsid w:val="006C70C9"/>
    <w:rsid w:val="006D0035"/>
    <w:rsid w:val="006D0F16"/>
    <w:rsid w:val="006D13D8"/>
    <w:rsid w:val="006E13ED"/>
    <w:rsid w:val="006E43A1"/>
    <w:rsid w:val="006E50BE"/>
    <w:rsid w:val="006E7975"/>
    <w:rsid w:val="006F244C"/>
    <w:rsid w:val="006F6175"/>
    <w:rsid w:val="007101A2"/>
    <w:rsid w:val="0071129A"/>
    <w:rsid w:val="00711832"/>
    <w:rsid w:val="00716A27"/>
    <w:rsid w:val="0071726D"/>
    <w:rsid w:val="00722F5F"/>
    <w:rsid w:val="00732366"/>
    <w:rsid w:val="00736E6E"/>
    <w:rsid w:val="00740BDC"/>
    <w:rsid w:val="00746D7D"/>
    <w:rsid w:val="007479F0"/>
    <w:rsid w:val="00750C7A"/>
    <w:rsid w:val="0076104A"/>
    <w:rsid w:val="00780A31"/>
    <w:rsid w:val="00781523"/>
    <w:rsid w:val="00793A76"/>
    <w:rsid w:val="00797721"/>
    <w:rsid w:val="007A2D14"/>
    <w:rsid w:val="007A6337"/>
    <w:rsid w:val="007C451B"/>
    <w:rsid w:val="007D0945"/>
    <w:rsid w:val="007D2677"/>
    <w:rsid w:val="007D7EAF"/>
    <w:rsid w:val="007E089A"/>
    <w:rsid w:val="007E1370"/>
    <w:rsid w:val="007E1A7D"/>
    <w:rsid w:val="007E2D83"/>
    <w:rsid w:val="007E47B2"/>
    <w:rsid w:val="007E7161"/>
    <w:rsid w:val="007F2308"/>
    <w:rsid w:val="007F24B9"/>
    <w:rsid w:val="00804B25"/>
    <w:rsid w:val="00805263"/>
    <w:rsid w:val="00807381"/>
    <w:rsid w:val="00810B36"/>
    <w:rsid w:val="00811AA6"/>
    <w:rsid w:val="00813063"/>
    <w:rsid w:val="00813B1F"/>
    <w:rsid w:val="0081749D"/>
    <w:rsid w:val="0081762F"/>
    <w:rsid w:val="00821C4E"/>
    <w:rsid w:val="00825F3F"/>
    <w:rsid w:val="00827594"/>
    <w:rsid w:val="0083701F"/>
    <w:rsid w:val="00847B02"/>
    <w:rsid w:val="00850459"/>
    <w:rsid w:val="008524DC"/>
    <w:rsid w:val="00852E94"/>
    <w:rsid w:val="00855EA4"/>
    <w:rsid w:val="0085759D"/>
    <w:rsid w:val="00860753"/>
    <w:rsid w:val="00861D74"/>
    <w:rsid w:val="0086406A"/>
    <w:rsid w:val="00873BD2"/>
    <w:rsid w:val="0087778C"/>
    <w:rsid w:val="00883ACD"/>
    <w:rsid w:val="008853D0"/>
    <w:rsid w:val="00896D6E"/>
    <w:rsid w:val="00897F97"/>
    <w:rsid w:val="008A1FBE"/>
    <w:rsid w:val="008A30C3"/>
    <w:rsid w:val="008A5E86"/>
    <w:rsid w:val="008B0F09"/>
    <w:rsid w:val="008B1402"/>
    <w:rsid w:val="008C0A71"/>
    <w:rsid w:val="008C1797"/>
    <w:rsid w:val="008C2F0F"/>
    <w:rsid w:val="008D569E"/>
    <w:rsid w:val="008D60E6"/>
    <w:rsid w:val="008E67AC"/>
    <w:rsid w:val="008F46B5"/>
    <w:rsid w:val="00903D04"/>
    <w:rsid w:val="00907743"/>
    <w:rsid w:val="00925B3E"/>
    <w:rsid w:val="009302AE"/>
    <w:rsid w:val="00942285"/>
    <w:rsid w:val="00943AE8"/>
    <w:rsid w:val="00944D3F"/>
    <w:rsid w:val="00946846"/>
    <w:rsid w:val="00950F7E"/>
    <w:rsid w:val="0095104B"/>
    <w:rsid w:val="00951498"/>
    <w:rsid w:val="0095479F"/>
    <w:rsid w:val="00962DC0"/>
    <w:rsid w:val="009640F6"/>
    <w:rsid w:val="00965EE1"/>
    <w:rsid w:val="0096612F"/>
    <w:rsid w:val="009704F8"/>
    <w:rsid w:val="00976CB1"/>
    <w:rsid w:val="00980B8A"/>
    <w:rsid w:val="00984091"/>
    <w:rsid w:val="00994B7C"/>
    <w:rsid w:val="00994CF0"/>
    <w:rsid w:val="009A134A"/>
    <w:rsid w:val="009A2ED9"/>
    <w:rsid w:val="009A49F3"/>
    <w:rsid w:val="009A5A60"/>
    <w:rsid w:val="009B15C3"/>
    <w:rsid w:val="009B170D"/>
    <w:rsid w:val="009B17A6"/>
    <w:rsid w:val="009B4D66"/>
    <w:rsid w:val="009B7CFB"/>
    <w:rsid w:val="009C038B"/>
    <w:rsid w:val="009C3A06"/>
    <w:rsid w:val="009C5A3C"/>
    <w:rsid w:val="009C7EF0"/>
    <w:rsid w:val="009D01E8"/>
    <w:rsid w:val="009D4216"/>
    <w:rsid w:val="009D536A"/>
    <w:rsid w:val="009D77C3"/>
    <w:rsid w:val="009E0D28"/>
    <w:rsid w:val="009E3199"/>
    <w:rsid w:val="009F32DE"/>
    <w:rsid w:val="00A04616"/>
    <w:rsid w:val="00A07405"/>
    <w:rsid w:val="00A15B47"/>
    <w:rsid w:val="00A16919"/>
    <w:rsid w:val="00A20C3C"/>
    <w:rsid w:val="00A31A8D"/>
    <w:rsid w:val="00A325D4"/>
    <w:rsid w:val="00A36100"/>
    <w:rsid w:val="00A364FA"/>
    <w:rsid w:val="00A40E7F"/>
    <w:rsid w:val="00A41E61"/>
    <w:rsid w:val="00A42E77"/>
    <w:rsid w:val="00A42F67"/>
    <w:rsid w:val="00A434E6"/>
    <w:rsid w:val="00A46BB8"/>
    <w:rsid w:val="00A47889"/>
    <w:rsid w:val="00A531B1"/>
    <w:rsid w:val="00A5417B"/>
    <w:rsid w:val="00A60A56"/>
    <w:rsid w:val="00A62255"/>
    <w:rsid w:val="00A62A36"/>
    <w:rsid w:val="00A63B79"/>
    <w:rsid w:val="00A64A69"/>
    <w:rsid w:val="00A66C93"/>
    <w:rsid w:val="00A66F7B"/>
    <w:rsid w:val="00A766F4"/>
    <w:rsid w:val="00A810C0"/>
    <w:rsid w:val="00A84B91"/>
    <w:rsid w:val="00A86CA6"/>
    <w:rsid w:val="00A9391A"/>
    <w:rsid w:val="00A95AA3"/>
    <w:rsid w:val="00AA3BC5"/>
    <w:rsid w:val="00AA4F46"/>
    <w:rsid w:val="00AA5746"/>
    <w:rsid w:val="00AA579D"/>
    <w:rsid w:val="00AB39AE"/>
    <w:rsid w:val="00AB3CDC"/>
    <w:rsid w:val="00AB53F7"/>
    <w:rsid w:val="00AE1A6D"/>
    <w:rsid w:val="00AE4719"/>
    <w:rsid w:val="00AF513B"/>
    <w:rsid w:val="00B033C1"/>
    <w:rsid w:val="00B036A0"/>
    <w:rsid w:val="00B11535"/>
    <w:rsid w:val="00B165D3"/>
    <w:rsid w:val="00B21284"/>
    <w:rsid w:val="00B230D4"/>
    <w:rsid w:val="00B2679A"/>
    <w:rsid w:val="00B26BE4"/>
    <w:rsid w:val="00B34A0C"/>
    <w:rsid w:val="00B3575D"/>
    <w:rsid w:val="00B41158"/>
    <w:rsid w:val="00B41BFE"/>
    <w:rsid w:val="00B41FDF"/>
    <w:rsid w:val="00B4204B"/>
    <w:rsid w:val="00B43F62"/>
    <w:rsid w:val="00B46AFE"/>
    <w:rsid w:val="00B54435"/>
    <w:rsid w:val="00B621BE"/>
    <w:rsid w:val="00B679C3"/>
    <w:rsid w:val="00B7357D"/>
    <w:rsid w:val="00B748AF"/>
    <w:rsid w:val="00B8774E"/>
    <w:rsid w:val="00B92C42"/>
    <w:rsid w:val="00B95B2F"/>
    <w:rsid w:val="00B96755"/>
    <w:rsid w:val="00BA0B31"/>
    <w:rsid w:val="00BA15C8"/>
    <w:rsid w:val="00BA1640"/>
    <w:rsid w:val="00BA276F"/>
    <w:rsid w:val="00BA5517"/>
    <w:rsid w:val="00BB15EE"/>
    <w:rsid w:val="00BB27DA"/>
    <w:rsid w:val="00BB501B"/>
    <w:rsid w:val="00BD4BC5"/>
    <w:rsid w:val="00BE24F5"/>
    <w:rsid w:val="00BF0DF2"/>
    <w:rsid w:val="00BF3063"/>
    <w:rsid w:val="00BF5BF8"/>
    <w:rsid w:val="00C011BB"/>
    <w:rsid w:val="00C06654"/>
    <w:rsid w:val="00C06FE5"/>
    <w:rsid w:val="00C16699"/>
    <w:rsid w:val="00C1699A"/>
    <w:rsid w:val="00C20F4D"/>
    <w:rsid w:val="00C21799"/>
    <w:rsid w:val="00C2183F"/>
    <w:rsid w:val="00C227A2"/>
    <w:rsid w:val="00C23577"/>
    <w:rsid w:val="00C40436"/>
    <w:rsid w:val="00C44777"/>
    <w:rsid w:val="00C512F9"/>
    <w:rsid w:val="00C60795"/>
    <w:rsid w:val="00C6147D"/>
    <w:rsid w:val="00C70C8C"/>
    <w:rsid w:val="00C72CE6"/>
    <w:rsid w:val="00C75562"/>
    <w:rsid w:val="00C83B0A"/>
    <w:rsid w:val="00C84939"/>
    <w:rsid w:val="00C85415"/>
    <w:rsid w:val="00C86A8B"/>
    <w:rsid w:val="00CA3715"/>
    <w:rsid w:val="00CB0BA4"/>
    <w:rsid w:val="00CB14C1"/>
    <w:rsid w:val="00CC41B9"/>
    <w:rsid w:val="00CC55A4"/>
    <w:rsid w:val="00CD51BB"/>
    <w:rsid w:val="00CD5B9B"/>
    <w:rsid w:val="00CE270B"/>
    <w:rsid w:val="00CE45C8"/>
    <w:rsid w:val="00CE6222"/>
    <w:rsid w:val="00CF0632"/>
    <w:rsid w:val="00CF4E6B"/>
    <w:rsid w:val="00D0084C"/>
    <w:rsid w:val="00D01CB8"/>
    <w:rsid w:val="00D030E8"/>
    <w:rsid w:val="00D03592"/>
    <w:rsid w:val="00D10B96"/>
    <w:rsid w:val="00D11D8B"/>
    <w:rsid w:val="00D16093"/>
    <w:rsid w:val="00D16ACC"/>
    <w:rsid w:val="00D23185"/>
    <w:rsid w:val="00D239B9"/>
    <w:rsid w:val="00D3187E"/>
    <w:rsid w:val="00D3295E"/>
    <w:rsid w:val="00D3754A"/>
    <w:rsid w:val="00D4186A"/>
    <w:rsid w:val="00D44FC6"/>
    <w:rsid w:val="00D46EA8"/>
    <w:rsid w:val="00D475DB"/>
    <w:rsid w:val="00D52D52"/>
    <w:rsid w:val="00D576BD"/>
    <w:rsid w:val="00D617A9"/>
    <w:rsid w:val="00D63508"/>
    <w:rsid w:val="00D6671F"/>
    <w:rsid w:val="00D73542"/>
    <w:rsid w:val="00D837D0"/>
    <w:rsid w:val="00D86AA4"/>
    <w:rsid w:val="00D87BED"/>
    <w:rsid w:val="00D93092"/>
    <w:rsid w:val="00D931D5"/>
    <w:rsid w:val="00D94089"/>
    <w:rsid w:val="00D978DE"/>
    <w:rsid w:val="00DA1739"/>
    <w:rsid w:val="00DA6C4D"/>
    <w:rsid w:val="00DB0923"/>
    <w:rsid w:val="00DB2151"/>
    <w:rsid w:val="00DB56AD"/>
    <w:rsid w:val="00DB6D16"/>
    <w:rsid w:val="00DB797D"/>
    <w:rsid w:val="00DC5FF5"/>
    <w:rsid w:val="00DC67FE"/>
    <w:rsid w:val="00DD142A"/>
    <w:rsid w:val="00DD37C4"/>
    <w:rsid w:val="00DE040B"/>
    <w:rsid w:val="00DF02C8"/>
    <w:rsid w:val="00DF0830"/>
    <w:rsid w:val="00DF2772"/>
    <w:rsid w:val="00E01450"/>
    <w:rsid w:val="00E1130A"/>
    <w:rsid w:val="00E11B79"/>
    <w:rsid w:val="00E12FDC"/>
    <w:rsid w:val="00E14206"/>
    <w:rsid w:val="00E15196"/>
    <w:rsid w:val="00E15BEC"/>
    <w:rsid w:val="00E166CB"/>
    <w:rsid w:val="00E1719C"/>
    <w:rsid w:val="00E21B1F"/>
    <w:rsid w:val="00E27674"/>
    <w:rsid w:val="00E31338"/>
    <w:rsid w:val="00E413C6"/>
    <w:rsid w:val="00E418BD"/>
    <w:rsid w:val="00E41CBC"/>
    <w:rsid w:val="00E44458"/>
    <w:rsid w:val="00E512C2"/>
    <w:rsid w:val="00E535EB"/>
    <w:rsid w:val="00E53D45"/>
    <w:rsid w:val="00E54E4B"/>
    <w:rsid w:val="00E550EA"/>
    <w:rsid w:val="00E5639E"/>
    <w:rsid w:val="00E63601"/>
    <w:rsid w:val="00E64835"/>
    <w:rsid w:val="00E67A1C"/>
    <w:rsid w:val="00E82523"/>
    <w:rsid w:val="00E833B7"/>
    <w:rsid w:val="00E84C52"/>
    <w:rsid w:val="00E941DE"/>
    <w:rsid w:val="00E9451F"/>
    <w:rsid w:val="00E96B6E"/>
    <w:rsid w:val="00EA2052"/>
    <w:rsid w:val="00EA3F4C"/>
    <w:rsid w:val="00EB0CC3"/>
    <w:rsid w:val="00EC2A99"/>
    <w:rsid w:val="00EC2BDE"/>
    <w:rsid w:val="00EC5134"/>
    <w:rsid w:val="00EC79B0"/>
    <w:rsid w:val="00ED144D"/>
    <w:rsid w:val="00EE5B9F"/>
    <w:rsid w:val="00EE6CC5"/>
    <w:rsid w:val="00EF0AA7"/>
    <w:rsid w:val="00EF16B6"/>
    <w:rsid w:val="00EF5117"/>
    <w:rsid w:val="00EF7E23"/>
    <w:rsid w:val="00F12900"/>
    <w:rsid w:val="00F12F0B"/>
    <w:rsid w:val="00F17FED"/>
    <w:rsid w:val="00F23502"/>
    <w:rsid w:val="00F31DE2"/>
    <w:rsid w:val="00F32AE1"/>
    <w:rsid w:val="00F4288B"/>
    <w:rsid w:val="00F47615"/>
    <w:rsid w:val="00F47E7C"/>
    <w:rsid w:val="00F50D8D"/>
    <w:rsid w:val="00F53692"/>
    <w:rsid w:val="00F56979"/>
    <w:rsid w:val="00F5784C"/>
    <w:rsid w:val="00F63787"/>
    <w:rsid w:val="00F66F1B"/>
    <w:rsid w:val="00F84381"/>
    <w:rsid w:val="00F8701D"/>
    <w:rsid w:val="00F9344C"/>
    <w:rsid w:val="00FA181B"/>
    <w:rsid w:val="00FA537B"/>
    <w:rsid w:val="00FB22D2"/>
    <w:rsid w:val="00FD2F7D"/>
    <w:rsid w:val="00FD5C76"/>
    <w:rsid w:val="00FD6264"/>
    <w:rsid w:val="00FE1371"/>
    <w:rsid w:val="00FE445F"/>
    <w:rsid w:val="00FE4742"/>
    <w:rsid w:val="018DC530"/>
    <w:rsid w:val="01FCA2C0"/>
    <w:rsid w:val="044FFFB1"/>
    <w:rsid w:val="045C18E8"/>
    <w:rsid w:val="04C1CE47"/>
    <w:rsid w:val="04EF914A"/>
    <w:rsid w:val="05042112"/>
    <w:rsid w:val="0549EBAB"/>
    <w:rsid w:val="0554384D"/>
    <w:rsid w:val="05B59D11"/>
    <w:rsid w:val="06B28AC8"/>
    <w:rsid w:val="06BFFB2D"/>
    <w:rsid w:val="079423AC"/>
    <w:rsid w:val="07B29E48"/>
    <w:rsid w:val="07EE3954"/>
    <w:rsid w:val="08C4D53A"/>
    <w:rsid w:val="0966E521"/>
    <w:rsid w:val="0A17801C"/>
    <w:rsid w:val="0A1CB01E"/>
    <w:rsid w:val="0B34B8E5"/>
    <w:rsid w:val="0D477605"/>
    <w:rsid w:val="0DC8B5C8"/>
    <w:rsid w:val="0E350F35"/>
    <w:rsid w:val="0E4580CC"/>
    <w:rsid w:val="0EFC3719"/>
    <w:rsid w:val="0F141AE1"/>
    <w:rsid w:val="0F60D40F"/>
    <w:rsid w:val="0F9AA0E3"/>
    <w:rsid w:val="0FF948DB"/>
    <w:rsid w:val="10C7F6A1"/>
    <w:rsid w:val="11A5572E"/>
    <w:rsid w:val="11ABF7E1"/>
    <w:rsid w:val="125FCCF2"/>
    <w:rsid w:val="12783024"/>
    <w:rsid w:val="139F2998"/>
    <w:rsid w:val="13B45F1C"/>
    <w:rsid w:val="13CF45D7"/>
    <w:rsid w:val="151ADFD9"/>
    <w:rsid w:val="1683899E"/>
    <w:rsid w:val="1687AC1F"/>
    <w:rsid w:val="17F113CB"/>
    <w:rsid w:val="1888CD71"/>
    <w:rsid w:val="196DFDA1"/>
    <w:rsid w:val="19FA7C2E"/>
    <w:rsid w:val="1A22DF9A"/>
    <w:rsid w:val="1D155871"/>
    <w:rsid w:val="1D1F67CC"/>
    <w:rsid w:val="1D2B4BCB"/>
    <w:rsid w:val="1DE7D26F"/>
    <w:rsid w:val="1E0D368C"/>
    <w:rsid w:val="1E4469D1"/>
    <w:rsid w:val="1E9F2653"/>
    <w:rsid w:val="1EC1D1CF"/>
    <w:rsid w:val="20DFD05A"/>
    <w:rsid w:val="213A8853"/>
    <w:rsid w:val="227CA78B"/>
    <w:rsid w:val="22CBCCC5"/>
    <w:rsid w:val="2431C386"/>
    <w:rsid w:val="243F0DEF"/>
    <w:rsid w:val="24A7E147"/>
    <w:rsid w:val="2516EA77"/>
    <w:rsid w:val="255AFFB9"/>
    <w:rsid w:val="25C5C292"/>
    <w:rsid w:val="2692A334"/>
    <w:rsid w:val="26BF8134"/>
    <w:rsid w:val="26FA8720"/>
    <w:rsid w:val="27145451"/>
    <w:rsid w:val="287A06D6"/>
    <w:rsid w:val="28FFE6C2"/>
    <w:rsid w:val="2AD3F1FA"/>
    <w:rsid w:val="2B42CF7A"/>
    <w:rsid w:val="2BCD5D4D"/>
    <w:rsid w:val="2CEC8D82"/>
    <w:rsid w:val="2CED1967"/>
    <w:rsid w:val="2E5B9C5C"/>
    <w:rsid w:val="2ED04A94"/>
    <w:rsid w:val="303F035D"/>
    <w:rsid w:val="30E0FAEA"/>
    <w:rsid w:val="30FF8697"/>
    <w:rsid w:val="3281EDED"/>
    <w:rsid w:val="32F369F0"/>
    <w:rsid w:val="33541C18"/>
    <w:rsid w:val="33650645"/>
    <w:rsid w:val="33E6D157"/>
    <w:rsid w:val="3467B354"/>
    <w:rsid w:val="34A816B9"/>
    <w:rsid w:val="3574140D"/>
    <w:rsid w:val="35A2BBD6"/>
    <w:rsid w:val="35EB76D2"/>
    <w:rsid w:val="35F56BC0"/>
    <w:rsid w:val="37A9624B"/>
    <w:rsid w:val="3841F40C"/>
    <w:rsid w:val="388F360E"/>
    <w:rsid w:val="3955E26A"/>
    <w:rsid w:val="39EC52B8"/>
    <w:rsid w:val="39FE320F"/>
    <w:rsid w:val="3A0BFC16"/>
    <w:rsid w:val="3A123D47"/>
    <w:rsid w:val="3AC0D87D"/>
    <w:rsid w:val="3C797A34"/>
    <w:rsid w:val="3E0B865B"/>
    <w:rsid w:val="3E98C4C9"/>
    <w:rsid w:val="3F365886"/>
    <w:rsid w:val="3FC356A1"/>
    <w:rsid w:val="402A9569"/>
    <w:rsid w:val="40AE73BB"/>
    <w:rsid w:val="41035BF7"/>
    <w:rsid w:val="4190A627"/>
    <w:rsid w:val="41A91BD1"/>
    <w:rsid w:val="4231DB29"/>
    <w:rsid w:val="42946E59"/>
    <w:rsid w:val="45B181C2"/>
    <w:rsid w:val="45F828C4"/>
    <w:rsid w:val="4607982C"/>
    <w:rsid w:val="46682676"/>
    <w:rsid w:val="46A4243C"/>
    <w:rsid w:val="475926EC"/>
    <w:rsid w:val="4862BA9F"/>
    <w:rsid w:val="49022A21"/>
    <w:rsid w:val="49B3EC9A"/>
    <w:rsid w:val="4AE6D2D0"/>
    <w:rsid w:val="4C2DCDDA"/>
    <w:rsid w:val="4C37F890"/>
    <w:rsid w:val="4D339131"/>
    <w:rsid w:val="4DA17017"/>
    <w:rsid w:val="4E09925A"/>
    <w:rsid w:val="4E34F0BC"/>
    <w:rsid w:val="4E441D63"/>
    <w:rsid w:val="4EA66ED4"/>
    <w:rsid w:val="4F7D148E"/>
    <w:rsid w:val="503372E4"/>
    <w:rsid w:val="50435D6C"/>
    <w:rsid w:val="513A1B06"/>
    <w:rsid w:val="52695AD9"/>
    <w:rsid w:val="536C3B85"/>
    <w:rsid w:val="548DB538"/>
    <w:rsid w:val="5498E799"/>
    <w:rsid w:val="5628DA97"/>
    <w:rsid w:val="56BAB979"/>
    <w:rsid w:val="56C0A94D"/>
    <w:rsid w:val="56C3F39C"/>
    <w:rsid w:val="57498240"/>
    <w:rsid w:val="58DB5117"/>
    <w:rsid w:val="58EEC04B"/>
    <w:rsid w:val="5927833D"/>
    <w:rsid w:val="59308CED"/>
    <w:rsid w:val="5942B1D2"/>
    <w:rsid w:val="597B7477"/>
    <w:rsid w:val="599EAD16"/>
    <w:rsid w:val="59C86285"/>
    <w:rsid w:val="59D08E6D"/>
    <w:rsid w:val="5A490217"/>
    <w:rsid w:val="5ACC63ED"/>
    <w:rsid w:val="5BDA245F"/>
    <w:rsid w:val="5C078942"/>
    <w:rsid w:val="5C95B827"/>
    <w:rsid w:val="5CBD4354"/>
    <w:rsid w:val="5CC5804E"/>
    <w:rsid w:val="5D57A1A9"/>
    <w:rsid w:val="5FA75730"/>
    <w:rsid w:val="5FFFCF9C"/>
    <w:rsid w:val="601BB349"/>
    <w:rsid w:val="603F80D3"/>
    <w:rsid w:val="6068CC60"/>
    <w:rsid w:val="60788D61"/>
    <w:rsid w:val="60EA7B75"/>
    <w:rsid w:val="610C18B3"/>
    <w:rsid w:val="61DA1454"/>
    <w:rsid w:val="6206C24A"/>
    <w:rsid w:val="62A5A7CD"/>
    <w:rsid w:val="63865451"/>
    <w:rsid w:val="64470A62"/>
    <w:rsid w:val="64872623"/>
    <w:rsid w:val="6549C480"/>
    <w:rsid w:val="65994813"/>
    <w:rsid w:val="660C1B04"/>
    <w:rsid w:val="67F65322"/>
    <w:rsid w:val="693D31AF"/>
    <w:rsid w:val="69499049"/>
    <w:rsid w:val="6A1F5BF3"/>
    <w:rsid w:val="6B193611"/>
    <w:rsid w:val="6C7BB495"/>
    <w:rsid w:val="6CA3193C"/>
    <w:rsid w:val="6CF88D28"/>
    <w:rsid w:val="6DE76407"/>
    <w:rsid w:val="6E37AEB8"/>
    <w:rsid w:val="6EBCF126"/>
    <w:rsid w:val="70242676"/>
    <w:rsid w:val="7064E4B0"/>
    <w:rsid w:val="70BE3795"/>
    <w:rsid w:val="710B9258"/>
    <w:rsid w:val="7161EEA0"/>
    <w:rsid w:val="721F627C"/>
    <w:rsid w:val="7235F4DF"/>
    <w:rsid w:val="730C6864"/>
    <w:rsid w:val="735B33BC"/>
    <w:rsid w:val="7365908C"/>
    <w:rsid w:val="73A43D0C"/>
    <w:rsid w:val="769F33E3"/>
    <w:rsid w:val="76F5D587"/>
    <w:rsid w:val="771411D2"/>
    <w:rsid w:val="77ED61BD"/>
    <w:rsid w:val="783E8BFC"/>
    <w:rsid w:val="785C4365"/>
    <w:rsid w:val="7881346C"/>
    <w:rsid w:val="79577EE8"/>
    <w:rsid w:val="79B54AEA"/>
    <w:rsid w:val="7A6C4601"/>
    <w:rsid w:val="7A858605"/>
    <w:rsid w:val="7AF2AF67"/>
    <w:rsid w:val="7AF2C75A"/>
    <w:rsid w:val="7CCF43B1"/>
    <w:rsid w:val="7D8C8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4:docId w14:val="2117BFEE"/>
  <w15:chartTrackingRefBased/>
  <w15:docId w15:val="{8B9D528D-D084-41A8-AD3D-07BDC46F2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2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rsid w:val="004C542F"/>
    <w:pPr>
      <w:widowControl w:val="0"/>
      <w:autoSpaceDE w:val="0"/>
      <w:autoSpaceDN w:val="0"/>
      <w:spacing w:after="0" w:line="240" w:lineRule="auto"/>
      <w:ind w:left="222"/>
      <w:outlineLvl w:val="1"/>
    </w:pPr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F02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customStyle="1" w:styleId="TableText">
    <w:name w:val="Table Text"/>
    <w:basedOn w:val="Normal"/>
    <w:rsid w:val="00980B8A"/>
    <w:pPr>
      <w:spacing w:after="0" w:line="220" w:lineRule="exact"/>
    </w:pPr>
    <w:rPr>
      <w:rFonts w:ascii="Arial" w:eastAsia="Times New Roman" w:hAnsi="Arial" w:cs="Times New Roman"/>
      <w:sz w:val="18"/>
      <w:szCs w:val="24"/>
      <w:lang w:val="en-US"/>
    </w:rPr>
  </w:style>
  <w:style w:type="paragraph" w:customStyle="1" w:styleId="TableHead">
    <w:name w:val="Table Head"/>
    <w:basedOn w:val="TableText"/>
    <w:rsid w:val="00980B8A"/>
    <w:rPr>
      <w:b/>
      <w:sz w:val="16"/>
    </w:rPr>
  </w:style>
  <w:style w:type="paragraph" w:customStyle="1" w:styleId="Table-bullet">
    <w:name w:val="Table-bullet"/>
    <w:basedOn w:val="TableText"/>
    <w:rsid w:val="00980B8A"/>
    <w:pPr>
      <w:numPr>
        <w:numId w:val="1"/>
      </w:numPr>
      <w:tabs>
        <w:tab w:val="left" w:pos="180"/>
      </w:tabs>
    </w:pPr>
  </w:style>
  <w:style w:type="character" w:styleId="Textoennegrita">
    <w:name w:val="Strong"/>
    <w:qFormat/>
    <w:rsid w:val="00980B8A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4C542F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Textoindependiente">
    <w:name w:val="Body Text"/>
    <w:basedOn w:val="Normal"/>
    <w:link w:val="TextoindependienteCar"/>
    <w:uiPriority w:val="1"/>
    <w:qFormat/>
    <w:rsid w:val="004C542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s-CO" w:eastAsia="es-CO" w:bidi="es-CO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C542F"/>
    <w:rPr>
      <w:rFonts w:ascii="Arial" w:eastAsia="Arial" w:hAnsi="Arial" w:cs="Arial"/>
      <w:sz w:val="24"/>
      <w:szCs w:val="24"/>
      <w:lang w:val="es-CO" w:eastAsia="es-CO" w:bidi="es-CO"/>
    </w:rPr>
  </w:style>
  <w:style w:type="paragraph" w:styleId="Prrafodelista">
    <w:name w:val="List Paragraph"/>
    <w:basedOn w:val="Normal"/>
    <w:link w:val="PrrafodelistaCar"/>
    <w:uiPriority w:val="1"/>
    <w:qFormat/>
    <w:rsid w:val="00813B1F"/>
    <w:pPr>
      <w:widowControl w:val="0"/>
      <w:autoSpaceDE w:val="0"/>
      <w:autoSpaceDN w:val="0"/>
      <w:spacing w:after="0" w:line="240" w:lineRule="auto"/>
      <w:ind w:left="661" w:hanging="360"/>
    </w:pPr>
    <w:rPr>
      <w:rFonts w:ascii="Arial" w:eastAsia="Arial" w:hAnsi="Arial" w:cs="Arial"/>
      <w:lang w:val="es-CO" w:eastAsia="es-CO" w:bidi="es-CO"/>
    </w:rPr>
  </w:style>
  <w:style w:type="paragraph" w:styleId="NormalWeb">
    <w:name w:val="Normal (Web)"/>
    <w:basedOn w:val="Normal"/>
    <w:uiPriority w:val="99"/>
    <w:semiHidden/>
    <w:unhideWhenUsed/>
    <w:rsid w:val="00FD6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">
    <w:name w:val="STYLE1"/>
    <w:basedOn w:val="Ttulo2"/>
    <w:link w:val="STYLE1Car"/>
    <w:qFormat/>
    <w:rsid w:val="00CE270B"/>
    <w:pPr>
      <w:spacing w:before="71"/>
      <w:ind w:left="0"/>
      <w:jc w:val="right"/>
    </w:pPr>
  </w:style>
  <w:style w:type="paragraph" w:customStyle="1" w:styleId="STYYLE1">
    <w:name w:val="STYYLE1"/>
    <w:basedOn w:val="STYLE1"/>
    <w:link w:val="STYYLE1Car"/>
    <w:qFormat/>
    <w:rsid w:val="006C14D1"/>
    <w:pPr>
      <w:numPr>
        <w:numId w:val="4"/>
      </w:numPr>
      <w:jc w:val="left"/>
    </w:pPr>
  </w:style>
  <w:style w:type="character" w:customStyle="1" w:styleId="STYLE1Car">
    <w:name w:val="STYLE1 Car"/>
    <w:basedOn w:val="Ttulo2Car"/>
    <w:link w:val="STYLE1"/>
    <w:rsid w:val="002112CB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character" w:styleId="Hipervnculo">
    <w:name w:val="Hyperlink"/>
    <w:basedOn w:val="Fuentedeprrafopredeter"/>
    <w:uiPriority w:val="99"/>
    <w:unhideWhenUsed/>
    <w:rsid w:val="00D931D5"/>
    <w:rPr>
      <w:color w:val="0000FF"/>
      <w:u w:val="single"/>
    </w:rPr>
  </w:style>
  <w:style w:type="character" w:customStyle="1" w:styleId="STYYLE1Car">
    <w:name w:val="STYYLE1 Car"/>
    <w:basedOn w:val="STYLE1Car"/>
    <w:link w:val="STYYLE1"/>
    <w:rsid w:val="00DB797D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character" w:customStyle="1" w:styleId="Ttulo1Car">
    <w:name w:val="Título 1 Car"/>
    <w:basedOn w:val="Fuentedeprrafopredeter"/>
    <w:link w:val="Ttulo1"/>
    <w:uiPriority w:val="9"/>
    <w:rsid w:val="00292A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92A0D"/>
    <w:pPr>
      <w:outlineLvl w:val="9"/>
    </w:pPr>
    <w:rPr>
      <w:lang w:val="es-PE" w:eastAsia="es-PE"/>
    </w:rPr>
  </w:style>
  <w:style w:type="paragraph" w:styleId="TDC2">
    <w:name w:val="toc 2"/>
    <w:basedOn w:val="Normal"/>
    <w:next w:val="Normal"/>
    <w:autoRedefine/>
    <w:uiPriority w:val="39"/>
    <w:unhideWhenUsed/>
    <w:rsid w:val="00292A0D"/>
    <w:pPr>
      <w:spacing w:after="100"/>
      <w:ind w:left="220"/>
    </w:pPr>
  </w:style>
  <w:style w:type="paragraph" w:customStyle="1" w:styleId="STYYYLE2">
    <w:name w:val="STYYYLE 2"/>
    <w:basedOn w:val="STYYLE1"/>
    <w:link w:val="STYYYLE2Car"/>
    <w:qFormat/>
    <w:rsid w:val="007C451B"/>
    <w:pPr>
      <w:numPr>
        <w:ilvl w:val="1"/>
      </w:numPr>
      <w:spacing w:line="360" w:lineRule="auto"/>
      <w:jc w:val="both"/>
    </w:pPr>
  </w:style>
  <w:style w:type="character" w:customStyle="1" w:styleId="PrrafodelistaCar">
    <w:name w:val="Párrafo de lista Car"/>
    <w:basedOn w:val="Fuentedeprrafopredeter"/>
    <w:link w:val="Prrafodelista"/>
    <w:uiPriority w:val="1"/>
    <w:rsid w:val="007C451B"/>
    <w:rPr>
      <w:rFonts w:ascii="Arial" w:eastAsia="Arial" w:hAnsi="Arial" w:cs="Arial"/>
      <w:lang w:val="es-CO" w:eastAsia="es-CO" w:bidi="es-CO"/>
    </w:rPr>
  </w:style>
  <w:style w:type="character" w:customStyle="1" w:styleId="STYYYLE2Car">
    <w:name w:val="STYYYLE 2 Car"/>
    <w:basedOn w:val="PrrafodelistaCar"/>
    <w:link w:val="STYYYLE2"/>
    <w:rsid w:val="007C451B"/>
    <w:rPr>
      <w:rFonts w:ascii="Arial" w:eastAsia="Arial" w:hAnsi="Arial" w:cs="Arial"/>
      <w:b/>
      <w:bCs/>
      <w:sz w:val="24"/>
      <w:szCs w:val="24"/>
      <w:lang w:val="es-CO" w:eastAsia="es-CO" w:bidi="es-CO"/>
    </w:rPr>
  </w:style>
  <w:style w:type="paragraph" w:styleId="Revisin">
    <w:name w:val="Revision"/>
    <w:hidden/>
    <w:uiPriority w:val="99"/>
    <w:semiHidden/>
    <w:rsid w:val="00F31DE2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230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230D4"/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F02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5F0221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5F022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0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3D426-F580-4C87-A0E0-4DCB09474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8</Pages>
  <Words>1062</Words>
  <Characters>5842</Characters>
  <Application>Microsoft Office Word</Application>
  <DocSecurity>0</DocSecurity>
  <Lines>48</Lines>
  <Paragraphs>13</Paragraphs>
  <ScaleCrop>false</ScaleCrop>
  <Company/>
  <LinksUpToDate>false</LinksUpToDate>
  <CharactersWithSpaces>6891</CharactersWithSpaces>
  <SharedDoc>false</SharedDoc>
  <HLinks>
    <vt:vector size="78" baseType="variant"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_Toc44444523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_Toc44444522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_Toc44444521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_Toc44444520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_Toc44444519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_Toc44444518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_Toc44444517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_Toc44444516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_Toc44444515</vt:lpwstr>
      </vt:variant>
      <vt:variant>
        <vt:i4>1441845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_Toc44444514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_Toc44444513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_Toc44444512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_Toc44444511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LEYDI KATHERINE HUALLPA CASTRO</cp:lastModifiedBy>
  <cp:revision>125</cp:revision>
  <dcterms:created xsi:type="dcterms:W3CDTF">2020-07-01T01:12:00Z</dcterms:created>
  <dcterms:modified xsi:type="dcterms:W3CDTF">2020-07-23T18:01:00Z</dcterms:modified>
</cp:coreProperties>
</file>